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single" w:sz="24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20"/>
      </w:tblGrid>
      <w:tr w:rsidR="00CB60F5" w:rsidRPr="00CB60F5" w14:paraId="2644D65F" w14:textId="77777777" w:rsidTr="00CB60F5">
        <w:tc>
          <w:tcPr>
            <w:tcW w:w="8136" w:type="dxa"/>
            <w:shd w:val="clear" w:color="auto" w:fill="auto"/>
          </w:tcPr>
          <w:p w14:paraId="6371F805" w14:textId="76754F57" w:rsidR="00CB60F5" w:rsidRPr="00234A58" w:rsidRDefault="00395BC9" w:rsidP="00CB60F5">
            <w:pPr>
              <w:widowControl w:val="0"/>
              <w:autoSpaceDE w:val="0"/>
              <w:autoSpaceDN w:val="0"/>
              <w:adjustRightInd w:val="0"/>
              <w:spacing w:before="280" w:after="280" w:line="226" w:lineRule="auto"/>
              <w:jc w:val="center"/>
              <w:rPr>
                <w:b/>
                <w:bCs/>
                <w:spacing w:val="28"/>
                <w:kern w:val="1"/>
                <w:sz w:val="34"/>
                <w:szCs w:val="34"/>
              </w:rPr>
            </w:pPr>
            <w:r w:rsidRPr="00234A58">
              <w:rPr>
                <w:b/>
                <w:bCs/>
                <w:spacing w:val="28"/>
                <w:kern w:val="1"/>
                <w:sz w:val="28"/>
                <w:szCs w:val="28"/>
              </w:rPr>
              <w:t>M</w:t>
            </w:r>
            <w:r w:rsidRPr="00234A58">
              <w:rPr>
                <w:b/>
                <w:bCs/>
                <w:spacing w:val="28"/>
                <w:sz w:val="28"/>
                <w:szCs w:val="28"/>
              </w:rPr>
              <w:t>achine</w:t>
            </w:r>
            <w:r w:rsidR="008F2E53" w:rsidRPr="00234A58">
              <w:rPr>
                <w:b/>
                <w:bCs/>
                <w:spacing w:val="28"/>
                <w:kern w:val="1"/>
                <w:sz w:val="28"/>
                <w:szCs w:val="28"/>
              </w:rPr>
              <w:t xml:space="preserve"> Learning Report</w:t>
            </w:r>
          </w:p>
        </w:tc>
      </w:tr>
    </w:tbl>
    <w:p w14:paraId="1D14002D" w14:textId="77777777" w:rsidR="00CB60F5" w:rsidRDefault="00CB60F5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both"/>
        <w:rPr>
          <w:b/>
          <w:bCs/>
          <w:spacing w:val="5"/>
          <w:kern w:val="1"/>
        </w:rPr>
      </w:pPr>
    </w:p>
    <w:p w14:paraId="01F125CE" w14:textId="77777777" w:rsidR="00CB60F5" w:rsidRPr="00234A58" w:rsidRDefault="00CB60F5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both"/>
        <w:rPr>
          <w:b/>
          <w:bCs/>
          <w:spacing w:val="5"/>
          <w:kern w:val="1"/>
          <w:sz w:val="24"/>
          <w:szCs w:val="24"/>
        </w:rPr>
      </w:pPr>
    </w:p>
    <w:p w14:paraId="71E005F5" w14:textId="3200ECBC" w:rsidR="002D0824" w:rsidRPr="00234A58" w:rsidRDefault="00234A58" w:rsidP="008F2E53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center"/>
        <w:rPr>
          <w:b/>
          <w:bCs/>
          <w:spacing w:val="5"/>
          <w:kern w:val="1"/>
          <w:sz w:val="24"/>
          <w:szCs w:val="24"/>
        </w:rPr>
      </w:pPr>
      <w:r w:rsidRPr="00234A58">
        <w:rPr>
          <w:b/>
          <w:bCs/>
          <w:spacing w:val="5"/>
          <w:kern w:val="1"/>
          <w:sz w:val="24"/>
          <w:szCs w:val="24"/>
        </w:rPr>
        <w:t>Gaurav Rai</w:t>
      </w:r>
    </w:p>
    <w:p w14:paraId="6E59B241" w14:textId="77777777" w:rsidR="00907C53" w:rsidRPr="00234A58" w:rsidRDefault="00907C53" w:rsidP="00907C53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center"/>
        <w:rPr>
          <w:spacing w:val="5"/>
          <w:kern w:val="1"/>
          <w:sz w:val="24"/>
          <w:szCs w:val="24"/>
        </w:rPr>
      </w:pPr>
      <w:r w:rsidRPr="00234A58">
        <w:rPr>
          <w:spacing w:val="5"/>
          <w:kern w:val="1"/>
          <w:sz w:val="24"/>
          <w:szCs w:val="24"/>
        </w:rPr>
        <w:t>College of Engineering</w:t>
      </w:r>
    </w:p>
    <w:p w14:paraId="02185F34" w14:textId="77777777" w:rsidR="00907C53" w:rsidRPr="00234A58" w:rsidRDefault="00907C53" w:rsidP="00907C53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center"/>
        <w:rPr>
          <w:spacing w:val="5"/>
          <w:kern w:val="1"/>
          <w:sz w:val="24"/>
          <w:szCs w:val="24"/>
        </w:rPr>
      </w:pPr>
      <w:r w:rsidRPr="00234A58">
        <w:rPr>
          <w:spacing w:val="5"/>
          <w:kern w:val="1"/>
          <w:sz w:val="24"/>
          <w:szCs w:val="24"/>
        </w:rPr>
        <w:t>Northeastern University</w:t>
      </w:r>
    </w:p>
    <w:p w14:paraId="55954889" w14:textId="77777777" w:rsidR="00907C53" w:rsidRPr="00234A58" w:rsidRDefault="00907C53" w:rsidP="00907C53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center"/>
        <w:rPr>
          <w:spacing w:val="5"/>
          <w:kern w:val="1"/>
          <w:sz w:val="24"/>
          <w:szCs w:val="24"/>
        </w:rPr>
      </w:pPr>
      <w:r w:rsidRPr="00234A58">
        <w:rPr>
          <w:spacing w:val="5"/>
          <w:kern w:val="1"/>
          <w:sz w:val="24"/>
          <w:szCs w:val="24"/>
        </w:rPr>
        <w:t>Toronto, ON</w:t>
      </w:r>
    </w:p>
    <w:p w14:paraId="57543352" w14:textId="39FF292D" w:rsidR="00CB60F5" w:rsidRPr="00234A58" w:rsidRDefault="00234A58" w:rsidP="00907C53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center"/>
        <w:rPr>
          <w:i/>
          <w:iCs/>
          <w:spacing w:val="5"/>
          <w:kern w:val="1"/>
          <w:sz w:val="24"/>
          <w:szCs w:val="24"/>
        </w:rPr>
      </w:pPr>
      <w:r>
        <w:rPr>
          <w:rStyle w:val="Hyperlink"/>
          <w:i/>
          <w:iCs/>
          <w:spacing w:val="5"/>
          <w:kern w:val="1"/>
          <w:sz w:val="24"/>
          <w:szCs w:val="24"/>
        </w:rPr>
        <w:t>rai.ga</w:t>
      </w:r>
      <w:r w:rsidR="008F2E53" w:rsidRPr="00234A58">
        <w:rPr>
          <w:rStyle w:val="Hyperlink"/>
          <w:i/>
          <w:iCs/>
          <w:spacing w:val="5"/>
          <w:kern w:val="1"/>
          <w:sz w:val="24"/>
          <w:szCs w:val="24"/>
        </w:rPr>
        <w:t>@</w:t>
      </w:r>
      <w:r w:rsidR="00907C53" w:rsidRPr="00234A58">
        <w:rPr>
          <w:rStyle w:val="Hyperlink"/>
          <w:i/>
          <w:iCs/>
          <w:spacing w:val="5"/>
          <w:kern w:val="1"/>
          <w:sz w:val="24"/>
          <w:szCs w:val="24"/>
        </w:rPr>
        <w:t>northeastern</w:t>
      </w:r>
      <w:r w:rsidR="008F2E53" w:rsidRPr="00234A58">
        <w:rPr>
          <w:rStyle w:val="Hyperlink"/>
          <w:i/>
          <w:iCs/>
          <w:spacing w:val="5"/>
          <w:kern w:val="1"/>
          <w:sz w:val="24"/>
          <w:szCs w:val="24"/>
        </w:rPr>
        <w:t>.edu</w:t>
      </w:r>
    </w:p>
    <w:p w14:paraId="257F86D5" w14:textId="043F16E0" w:rsidR="002D0824" w:rsidRDefault="002D0824" w:rsidP="008F2E53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ab/>
      </w:r>
      <w:r>
        <w:rPr>
          <w:spacing w:val="5"/>
          <w:kern w:val="1"/>
        </w:rPr>
        <w:tab/>
      </w:r>
    </w:p>
    <w:p w14:paraId="28646C07" w14:textId="77777777" w:rsidR="002D0824" w:rsidRDefault="002D0824">
      <w:pPr>
        <w:widowControl w:val="0"/>
        <w:autoSpaceDE w:val="0"/>
        <w:autoSpaceDN w:val="0"/>
        <w:adjustRightInd w:val="0"/>
        <w:spacing w:before="540" w:after="140" w:line="226" w:lineRule="auto"/>
        <w:jc w:val="center"/>
        <w:rPr>
          <w:b/>
          <w:bCs/>
          <w:spacing w:val="6"/>
          <w:kern w:val="1"/>
          <w:sz w:val="24"/>
          <w:szCs w:val="24"/>
        </w:rPr>
      </w:pPr>
      <w:r>
        <w:rPr>
          <w:b/>
          <w:bCs/>
          <w:spacing w:val="6"/>
          <w:kern w:val="1"/>
          <w:sz w:val="24"/>
          <w:szCs w:val="24"/>
        </w:rPr>
        <w:t>Abstract</w:t>
      </w:r>
    </w:p>
    <w:p w14:paraId="2F91096F" w14:textId="35ABCBB4" w:rsidR="002D0824" w:rsidRPr="00234A58" w:rsidRDefault="009A7421" w:rsidP="00234A58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center"/>
        <w:rPr>
          <w:spacing w:val="5"/>
          <w:kern w:val="1"/>
          <w:sz w:val="24"/>
          <w:szCs w:val="24"/>
        </w:rPr>
      </w:pPr>
      <w:r w:rsidRPr="00234A58">
        <w:rPr>
          <w:spacing w:val="5"/>
          <w:kern w:val="1"/>
          <w:sz w:val="24"/>
          <w:szCs w:val="24"/>
        </w:rPr>
        <w:t xml:space="preserve">In this report, I explored the performance of supervised learning algorithms on </w:t>
      </w:r>
      <w:r w:rsidR="001B7340" w:rsidRPr="00234A58">
        <w:rPr>
          <w:spacing w:val="5"/>
          <w:kern w:val="1"/>
          <w:sz w:val="24"/>
          <w:szCs w:val="24"/>
        </w:rPr>
        <w:t>two</w:t>
      </w:r>
      <w:r w:rsidR="00A03946" w:rsidRPr="00234A58">
        <w:rPr>
          <w:spacing w:val="5"/>
          <w:kern w:val="1"/>
          <w:sz w:val="24"/>
          <w:szCs w:val="24"/>
        </w:rPr>
        <w:t xml:space="preserve"> interesting</w:t>
      </w:r>
      <w:r w:rsidRPr="00234A58">
        <w:rPr>
          <w:spacing w:val="5"/>
          <w:kern w:val="1"/>
          <w:sz w:val="24"/>
          <w:szCs w:val="24"/>
        </w:rPr>
        <w:t xml:space="preserve"> datasets. The </w:t>
      </w:r>
      <w:r w:rsidR="00234A58">
        <w:rPr>
          <w:spacing w:val="5"/>
          <w:kern w:val="1"/>
          <w:sz w:val="24"/>
          <w:szCs w:val="24"/>
        </w:rPr>
        <w:t>three</w:t>
      </w:r>
      <w:r w:rsidRPr="00234A58">
        <w:rPr>
          <w:spacing w:val="5"/>
          <w:kern w:val="1"/>
          <w:sz w:val="24"/>
          <w:szCs w:val="24"/>
        </w:rPr>
        <w:t xml:space="preserve"> learning algorithms includ</w:t>
      </w:r>
      <w:r w:rsidR="00B9441F">
        <w:rPr>
          <w:spacing w:val="5"/>
          <w:kern w:val="1"/>
          <w:sz w:val="24"/>
          <w:szCs w:val="24"/>
        </w:rPr>
        <w:t xml:space="preserve">e </w:t>
      </w:r>
      <w:r w:rsidR="00B9441F" w:rsidRPr="00B9441F">
        <w:rPr>
          <w:spacing w:val="5"/>
          <w:kern w:val="1"/>
          <w:sz w:val="24"/>
          <w:szCs w:val="24"/>
        </w:rPr>
        <w:t>Decision Tree, Neural Network and Boosting</w:t>
      </w:r>
      <w:r w:rsidRPr="00234A58">
        <w:rPr>
          <w:spacing w:val="5"/>
          <w:kern w:val="1"/>
          <w:sz w:val="24"/>
          <w:szCs w:val="24"/>
        </w:rPr>
        <w:t xml:space="preserve"> </w:t>
      </w:r>
      <w:r w:rsidR="00A03946" w:rsidRPr="00234A58">
        <w:rPr>
          <w:spacing w:val="5"/>
          <w:kern w:val="1"/>
          <w:sz w:val="24"/>
          <w:szCs w:val="24"/>
        </w:rPr>
        <w:t>The two datasets</w:t>
      </w:r>
      <w:r w:rsidR="00B9441F">
        <w:rPr>
          <w:spacing w:val="5"/>
          <w:kern w:val="1"/>
          <w:sz w:val="24"/>
          <w:szCs w:val="24"/>
        </w:rPr>
        <w:t xml:space="preserve"> (</w:t>
      </w:r>
      <w:hyperlink r:id="rId8" w:history="1">
        <w:r w:rsidR="00F209A2" w:rsidRPr="00062B2A">
          <w:rPr>
            <w:rStyle w:val="Hyperlink"/>
            <w:spacing w:val="5"/>
            <w:kern w:val="1"/>
            <w:sz w:val="24"/>
            <w:szCs w:val="24"/>
          </w:rPr>
          <w:t>https://github.com/raiigauravv/LAB6105/blob/main/titanic.csv</w:t>
        </w:r>
      </w:hyperlink>
      <w:r w:rsidR="00B9441F">
        <w:rPr>
          <w:spacing w:val="5"/>
          <w:kern w:val="1"/>
          <w:sz w:val="24"/>
          <w:szCs w:val="24"/>
        </w:rPr>
        <w:t>)</w:t>
      </w:r>
      <w:r w:rsidR="00F209A2">
        <w:rPr>
          <w:spacing w:val="5"/>
          <w:kern w:val="1"/>
          <w:sz w:val="24"/>
          <w:szCs w:val="24"/>
        </w:rPr>
        <w:t xml:space="preserve"> and (</w:t>
      </w:r>
      <w:r w:rsidR="00F209A2" w:rsidRPr="00F209A2">
        <w:rPr>
          <w:rStyle w:val="Hyperlink"/>
          <w:sz w:val="24"/>
          <w:szCs w:val="24"/>
        </w:rPr>
        <w:t>https://github.com/raiigauravv/LAB6105/blob/main/ship_data.csv</w:t>
      </w:r>
      <w:r w:rsidR="00F209A2" w:rsidRPr="00F209A2">
        <w:rPr>
          <w:rStyle w:val="Hyperlink"/>
          <w:sz w:val="24"/>
          <w:szCs w:val="24"/>
        </w:rPr>
        <w:t>)</w:t>
      </w:r>
      <w:r w:rsidR="00B9441F" w:rsidRPr="00F209A2">
        <w:rPr>
          <w:rStyle w:val="Hyperlink"/>
          <w:sz w:val="24"/>
          <w:szCs w:val="24"/>
        </w:rPr>
        <w:t>.</w:t>
      </w:r>
      <w:r w:rsidR="00A03946" w:rsidRPr="00F209A2">
        <w:rPr>
          <w:spacing w:val="5"/>
          <w:kern w:val="1"/>
          <w:sz w:val="36"/>
          <w:szCs w:val="36"/>
        </w:rPr>
        <w:t xml:space="preserve"> </w:t>
      </w:r>
      <w:r w:rsidR="00A03946" w:rsidRPr="00234A58">
        <w:rPr>
          <w:spacing w:val="5"/>
          <w:kern w:val="1"/>
          <w:sz w:val="24"/>
          <w:szCs w:val="24"/>
        </w:rPr>
        <w:t>The learning curve</w:t>
      </w:r>
      <w:r w:rsidR="00784930" w:rsidRPr="00234A58">
        <w:rPr>
          <w:spacing w:val="5"/>
          <w:kern w:val="1"/>
          <w:sz w:val="24"/>
          <w:szCs w:val="24"/>
        </w:rPr>
        <w:t xml:space="preserve">, </w:t>
      </w:r>
      <w:r w:rsidR="00A03946" w:rsidRPr="00234A58">
        <w:rPr>
          <w:spacing w:val="5"/>
          <w:kern w:val="1"/>
          <w:sz w:val="24"/>
          <w:szCs w:val="24"/>
        </w:rPr>
        <w:t>model complexity</w:t>
      </w:r>
      <w:r w:rsidR="00784930" w:rsidRPr="00234A58">
        <w:rPr>
          <w:spacing w:val="5"/>
          <w:kern w:val="1"/>
          <w:sz w:val="24"/>
          <w:szCs w:val="24"/>
        </w:rPr>
        <w:t xml:space="preserve"> and training time</w:t>
      </w:r>
      <w:r w:rsidR="00A03946" w:rsidRPr="00234A58">
        <w:rPr>
          <w:spacing w:val="5"/>
          <w:kern w:val="1"/>
          <w:sz w:val="24"/>
          <w:szCs w:val="24"/>
        </w:rPr>
        <w:t xml:space="preserve"> of each algorithm on both datasets have been explored and analyzed. </w:t>
      </w:r>
    </w:p>
    <w:p w14:paraId="6A23A656" w14:textId="77777777" w:rsidR="002D0824" w:rsidRDefault="002D0824">
      <w:pPr>
        <w:widowControl w:val="0"/>
        <w:autoSpaceDE w:val="0"/>
        <w:autoSpaceDN w:val="0"/>
        <w:adjustRightInd w:val="0"/>
        <w:spacing w:before="120" w:after="100" w:line="226" w:lineRule="auto"/>
        <w:ind w:left="720" w:right="720"/>
        <w:jc w:val="both"/>
        <w:rPr>
          <w:spacing w:val="5"/>
          <w:kern w:val="1"/>
        </w:rPr>
      </w:pPr>
    </w:p>
    <w:p w14:paraId="74B1283A" w14:textId="1FF7D7F0" w:rsidR="002D0824" w:rsidRPr="00B9441F" w:rsidRDefault="00B9441F" w:rsidP="00B9441F">
      <w:pPr>
        <w:widowControl w:val="0"/>
        <w:autoSpaceDE w:val="0"/>
        <w:autoSpaceDN w:val="0"/>
        <w:adjustRightInd w:val="0"/>
        <w:jc w:val="both"/>
        <w:rPr>
          <w:b/>
          <w:bCs/>
          <w:spacing w:val="24"/>
          <w:kern w:val="1"/>
          <w:sz w:val="24"/>
          <w:szCs w:val="24"/>
        </w:rPr>
      </w:pPr>
      <w:r w:rsidRPr="00B9441F">
        <w:rPr>
          <w:b/>
          <w:bCs/>
          <w:spacing w:val="24"/>
          <w:kern w:val="1"/>
          <w:sz w:val="24"/>
          <w:szCs w:val="24"/>
        </w:rPr>
        <w:t>1)</w:t>
      </w:r>
      <w:r>
        <w:rPr>
          <w:b/>
          <w:bCs/>
          <w:spacing w:val="24"/>
          <w:kern w:val="1"/>
          <w:sz w:val="24"/>
          <w:szCs w:val="24"/>
        </w:rPr>
        <w:t xml:space="preserve"> </w:t>
      </w:r>
      <w:r w:rsidR="000A0AA7" w:rsidRPr="00B9441F">
        <w:rPr>
          <w:b/>
          <w:bCs/>
          <w:spacing w:val="24"/>
          <w:kern w:val="1"/>
          <w:sz w:val="24"/>
          <w:szCs w:val="24"/>
        </w:rPr>
        <w:t>Datasets</w:t>
      </w:r>
      <w:r w:rsidR="00EB752C">
        <w:rPr>
          <w:b/>
          <w:bCs/>
          <w:spacing w:val="24"/>
          <w:kern w:val="1"/>
          <w:sz w:val="24"/>
          <w:szCs w:val="24"/>
        </w:rPr>
        <w:t>1</w:t>
      </w:r>
    </w:p>
    <w:p w14:paraId="0BEC1995" w14:textId="057F5595" w:rsidR="00CE6745" w:rsidRDefault="00CE6745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  <w:sz w:val="24"/>
          <w:szCs w:val="24"/>
        </w:rPr>
      </w:pPr>
      <w:r>
        <w:rPr>
          <w:spacing w:val="5"/>
          <w:kern w:val="1"/>
          <w:sz w:val="24"/>
          <w:szCs w:val="24"/>
        </w:rPr>
        <w:t xml:space="preserve">Firstly, </w:t>
      </w:r>
      <w:r w:rsidR="000A0AA7" w:rsidRPr="00B9441F">
        <w:rPr>
          <w:spacing w:val="5"/>
          <w:kern w:val="1"/>
          <w:sz w:val="24"/>
          <w:szCs w:val="24"/>
        </w:rPr>
        <w:t>I used</w:t>
      </w:r>
      <w:r w:rsidR="00B9441F" w:rsidRPr="00B9441F">
        <w:rPr>
          <w:spacing w:val="5"/>
          <w:kern w:val="1"/>
          <w:sz w:val="24"/>
          <w:szCs w:val="24"/>
        </w:rPr>
        <w:t xml:space="preserve"> </w:t>
      </w:r>
      <w:r w:rsidR="00B9441F">
        <w:rPr>
          <w:spacing w:val="5"/>
          <w:kern w:val="1"/>
          <w:sz w:val="24"/>
          <w:szCs w:val="24"/>
        </w:rPr>
        <w:t xml:space="preserve">the above dataset and applied Decision Tree algorithm on it. I imported libraries like pandas, NumPy, matplotlib libraries to perform operations on the dataset. I checked and cleaned the dataset by looking for missing null values. Later, I differentiated algorithms between dependent and independent variables(X,y). Performed train_test_split to create validation set and used decision tree classifier to train and test the data. </w:t>
      </w:r>
      <w:r w:rsidR="00972498">
        <w:rPr>
          <w:spacing w:val="5"/>
          <w:kern w:val="1"/>
          <w:sz w:val="24"/>
          <w:szCs w:val="24"/>
        </w:rPr>
        <w:t>I tried to fit the training model and to check its accuracy using accuracy_score library. The accuracy of our testing dataset was around 73% and training dataset was around 98%. Here we can clearly see that for training_dataset accuracy is quite high whereas for testing_dataset it is very low. Therefore, our model is overfitted and to avoid this we will use pruning.</w:t>
      </w:r>
      <w:r>
        <w:rPr>
          <w:spacing w:val="5"/>
          <w:kern w:val="1"/>
          <w:sz w:val="24"/>
          <w:szCs w:val="24"/>
        </w:rPr>
        <w:t xml:space="preserve"> </w:t>
      </w:r>
      <w:r w:rsidR="00947130">
        <w:rPr>
          <w:spacing w:val="5"/>
          <w:kern w:val="1"/>
          <w:sz w:val="24"/>
          <w:szCs w:val="24"/>
        </w:rPr>
        <w:t>After performing pruning the accuracy score of testing_dataset is 73% and training_dataset is 80%.</w:t>
      </w:r>
    </w:p>
    <w:p w14:paraId="5F1A7235" w14:textId="40AB8816" w:rsidR="009A1ACA" w:rsidRDefault="00CE6745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  <w:sz w:val="24"/>
          <w:szCs w:val="24"/>
        </w:rPr>
      </w:pPr>
      <w:r>
        <w:rPr>
          <w:spacing w:val="5"/>
          <w:kern w:val="1"/>
          <w:sz w:val="24"/>
          <w:szCs w:val="24"/>
        </w:rPr>
        <w:t xml:space="preserve">Secondly, I applied Neural Network algorithm on it, and I got amazing results again with the dataset1. I created a simple feedforward neural network model using kerals.models and Sequential library. Later, I compiled the model using ‘adam’ optimizer and use loss function as “sparse_categorical_crossentropy” for </w:t>
      </w:r>
      <w:r w:rsidRPr="00CE6745">
        <w:rPr>
          <w:spacing w:val="5"/>
          <w:kern w:val="1"/>
          <w:sz w:val="24"/>
          <w:szCs w:val="24"/>
        </w:rPr>
        <w:t>the categorical crossentropy loss function without the need for one-hot encoding</w:t>
      </w:r>
      <w:r>
        <w:rPr>
          <w:spacing w:val="5"/>
          <w:kern w:val="1"/>
          <w:sz w:val="24"/>
          <w:szCs w:val="24"/>
        </w:rPr>
        <w:t>, moving on I trained the model and set epoch=50 (</w:t>
      </w:r>
      <w:r w:rsidRPr="00CE6745">
        <w:rPr>
          <w:spacing w:val="5"/>
          <w:kern w:val="1"/>
          <w:sz w:val="24"/>
          <w:szCs w:val="24"/>
        </w:rPr>
        <w:t>defines the number of times the entire data set has to be worked through the learning algorithm</w:t>
      </w:r>
      <w:r>
        <w:rPr>
          <w:spacing w:val="5"/>
          <w:kern w:val="1"/>
          <w:sz w:val="24"/>
          <w:szCs w:val="24"/>
        </w:rPr>
        <w:t>,) batch_size=32 (</w:t>
      </w:r>
      <w:r w:rsidRPr="00CE6745">
        <w:rPr>
          <w:spacing w:val="5"/>
          <w:kern w:val="1"/>
          <w:sz w:val="24"/>
          <w:szCs w:val="24"/>
        </w:rPr>
        <w:t>32 samples from the training dataset will be used to estimate the error gradient before the model weights are updated</w:t>
      </w:r>
      <w:r w:rsidRPr="00CE6745">
        <w:rPr>
          <w:spacing w:val="5"/>
          <w:kern w:val="1"/>
          <w:sz w:val="24"/>
          <w:szCs w:val="24"/>
        </w:rPr>
        <w:t>)</w:t>
      </w:r>
      <w:r>
        <w:rPr>
          <w:spacing w:val="5"/>
          <w:kern w:val="1"/>
          <w:sz w:val="24"/>
          <w:szCs w:val="24"/>
        </w:rPr>
        <w:t xml:space="preserve"> and validation_split=0.1</w:t>
      </w:r>
      <w:r w:rsidR="00947130">
        <w:rPr>
          <w:spacing w:val="5"/>
          <w:kern w:val="1"/>
          <w:sz w:val="24"/>
          <w:szCs w:val="24"/>
        </w:rPr>
        <w:t xml:space="preserve"> (</w:t>
      </w:r>
      <w:r w:rsidR="00947130" w:rsidRPr="00947130">
        <w:rPr>
          <w:spacing w:val="5"/>
          <w:kern w:val="1"/>
          <w:sz w:val="24"/>
          <w:szCs w:val="24"/>
        </w:rPr>
        <w:t>Fraction of the training data to be used as validation data.</w:t>
      </w:r>
      <w:r w:rsidR="00947130">
        <w:rPr>
          <w:spacing w:val="5"/>
          <w:kern w:val="1"/>
          <w:sz w:val="24"/>
          <w:szCs w:val="24"/>
        </w:rPr>
        <w:t>)</w:t>
      </w:r>
      <w:r>
        <w:rPr>
          <w:spacing w:val="5"/>
          <w:kern w:val="1"/>
          <w:sz w:val="24"/>
          <w:szCs w:val="24"/>
        </w:rPr>
        <w:t xml:space="preserve"> to </w:t>
      </w:r>
      <w:r w:rsidR="00947130">
        <w:rPr>
          <w:spacing w:val="5"/>
          <w:kern w:val="1"/>
          <w:sz w:val="24"/>
          <w:szCs w:val="24"/>
        </w:rPr>
        <w:t xml:space="preserve">get better accuracy. I evaluated the model </w:t>
      </w:r>
      <w:r w:rsidR="009A1ACA">
        <w:rPr>
          <w:spacing w:val="5"/>
          <w:kern w:val="1"/>
          <w:sz w:val="24"/>
          <w:szCs w:val="24"/>
        </w:rPr>
        <w:t>later</w:t>
      </w:r>
      <w:r w:rsidR="00947130">
        <w:rPr>
          <w:spacing w:val="5"/>
          <w:kern w:val="1"/>
          <w:sz w:val="24"/>
          <w:szCs w:val="24"/>
        </w:rPr>
        <w:t xml:space="preserve"> and got training data accuracy around 77% and testing data accuracy around 73%</w:t>
      </w:r>
      <w:r w:rsidR="00F209A2">
        <w:rPr>
          <w:spacing w:val="5"/>
          <w:kern w:val="1"/>
          <w:sz w:val="24"/>
          <w:szCs w:val="24"/>
        </w:rPr>
        <w:t xml:space="preserve"> for dataset1 and for dataset2 </w:t>
      </w:r>
      <w:r w:rsidR="00F209A2">
        <w:rPr>
          <w:spacing w:val="5"/>
          <w:kern w:val="1"/>
          <w:sz w:val="24"/>
          <w:szCs w:val="24"/>
        </w:rPr>
        <w:lastRenderedPageBreak/>
        <w:t>I got accuracy around 79% for both training and testing dataset</w:t>
      </w:r>
      <w:r w:rsidR="00947130">
        <w:rPr>
          <w:spacing w:val="5"/>
          <w:kern w:val="1"/>
          <w:sz w:val="24"/>
          <w:szCs w:val="24"/>
        </w:rPr>
        <w:t>.</w:t>
      </w:r>
    </w:p>
    <w:p w14:paraId="4B99C14F" w14:textId="10A14807" w:rsidR="009A1ACA" w:rsidRDefault="009A1ACA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  <w:sz w:val="24"/>
          <w:szCs w:val="24"/>
        </w:rPr>
      </w:pPr>
      <w:r>
        <w:rPr>
          <w:spacing w:val="5"/>
          <w:kern w:val="1"/>
          <w:sz w:val="24"/>
          <w:szCs w:val="24"/>
        </w:rPr>
        <w:t xml:space="preserve">Lastly, </w:t>
      </w:r>
      <w:r w:rsidR="008A756F">
        <w:rPr>
          <w:spacing w:val="5"/>
          <w:kern w:val="1"/>
          <w:sz w:val="24"/>
          <w:szCs w:val="24"/>
        </w:rPr>
        <w:t xml:space="preserve">I applied Boosting algorithm on it, and I got decent results. I created a decision tree classifier and split the values. Later, I used the adaboosted classifier to get an estimate accuracy value then I fit this boosted classifier into the training dataset. I made predictions on the testing dataset and got the accuracy around 79%. </w:t>
      </w:r>
    </w:p>
    <w:p w14:paraId="649F363B" w14:textId="58C7D9CC" w:rsidR="00CE6745" w:rsidRDefault="00CE6745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  <w:sz w:val="24"/>
          <w:szCs w:val="24"/>
        </w:rPr>
      </w:pPr>
    </w:p>
    <w:p w14:paraId="7613DC21" w14:textId="0C012D30" w:rsidR="00972498" w:rsidRPr="00972498" w:rsidRDefault="00972498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  <w:sz w:val="24"/>
          <w:szCs w:val="24"/>
        </w:rPr>
      </w:pPr>
    </w:p>
    <w:p w14:paraId="52B064A5" w14:textId="77777777" w:rsidR="00972498" w:rsidRDefault="00972498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182B0321" w14:textId="0BD1E70C" w:rsidR="00E46FB8" w:rsidRDefault="00E46FB8" w:rsidP="0091341A">
      <w:pPr>
        <w:pStyle w:val="Caption"/>
        <w:spacing w:after="0"/>
        <w:rPr>
          <w:i w:val="0"/>
          <w:iCs w:val="0"/>
          <w:color w:val="auto"/>
          <w:spacing w:val="5"/>
          <w:kern w:val="1"/>
          <w:sz w:val="24"/>
          <w:szCs w:val="24"/>
        </w:rPr>
      </w:pPr>
      <w:bookmarkStart w:id="0" w:name="_Ref524699331"/>
      <w:r w:rsidRPr="00056F40">
        <w:rPr>
          <w:i w:val="0"/>
          <w:iCs w:val="0"/>
          <w:color w:val="auto"/>
          <w:spacing w:val="5"/>
          <w:kern w:val="1"/>
          <w:sz w:val="24"/>
          <w:szCs w:val="24"/>
        </w:rPr>
        <w:t xml:space="preserve">Table </w:t>
      </w:r>
      <w:r w:rsidRPr="00056F40">
        <w:rPr>
          <w:i w:val="0"/>
          <w:iCs w:val="0"/>
          <w:color w:val="auto"/>
          <w:spacing w:val="5"/>
          <w:kern w:val="1"/>
          <w:sz w:val="24"/>
          <w:szCs w:val="24"/>
        </w:rPr>
        <w:fldChar w:fldCharType="begin"/>
      </w:r>
      <w:r w:rsidRPr="00056F40">
        <w:rPr>
          <w:i w:val="0"/>
          <w:iCs w:val="0"/>
          <w:color w:val="auto"/>
          <w:spacing w:val="5"/>
          <w:kern w:val="1"/>
          <w:sz w:val="24"/>
          <w:szCs w:val="24"/>
        </w:rPr>
        <w:instrText xml:space="preserve"> SEQ Table \* ARABIC </w:instrText>
      </w:r>
      <w:r w:rsidRPr="00056F40">
        <w:rPr>
          <w:i w:val="0"/>
          <w:iCs w:val="0"/>
          <w:color w:val="auto"/>
          <w:spacing w:val="5"/>
          <w:kern w:val="1"/>
          <w:sz w:val="24"/>
          <w:szCs w:val="24"/>
        </w:rPr>
        <w:fldChar w:fldCharType="separate"/>
      </w:r>
      <w:r w:rsidR="00C55F3D" w:rsidRPr="00056F40">
        <w:rPr>
          <w:i w:val="0"/>
          <w:iCs w:val="0"/>
          <w:color w:val="auto"/>
          <w:spacing w:val="5"/>
          <w:kern w:val="1"/>
          <w:sz w:val="24"/>
          <w:szCs w:val="24"/>
        </w:rPr>
        <w:t>1</w:t>
      </w:r>
      <w:r w:rsidRPr="00056F40">
        <w:rPr>
          <w:i w:val="0"/>
          <w:iCs w:val="0"/>
          <w:color w:val="auto"/>
          <w:spacing w:val="5"/>
          <w:kern w:val="1"/>
          <w:sz w:val="24"/>
          <w:szCs w:val="24"/>
        </w:rPr>
        <w:fldChar w:fldCharType="end"/>
      </w:r>
      <w:bookmarkEnd w:id="0"/>
      <w:r w:rsidRPr="00056F40">
        <w:rPr>
          <w:i w:val="0"/>
          <w:iCs w:val="0"/>
          <w:color w:val="auto"/>
          <w:spacing w:val="5"/>
          <w:kern w:val="1"/>
          <w:sz w:val="24"/>
          <w:szCs w:val="24"/>
        </w:rPr>
        <w:t xml:space="preserve">: The basic feature of both datasets. </w:t>
      </w:r>
    </w:p>
    <w:p w14:paraId="65AF0487" w14:textId="77777777" w:rsidR="00056F40" w:rsidRPr="00056F40" w:rsidRDefault="00056F40" w:rsidP="00056F40"/>
    <w:tbl>
      <w:tblPr>
        <w:tblStyle w:val="GridTable4-Accent1"/>
        <w:tblW w:w="8032" w:type="dxa"/>
        <w:tblLook w:val="04A0" w:firstRow="1" w:lastRow="0" w:firstColumn="1" w:lastColumn="0" w:noHBand="0" w:noVBand="1"/>
      </w:tblPr>
      <w:tblGrid>
        <w:gridCol w:w="1071"/>
        <w:gridCol w:w="1602"/>
        <w:gridCol w:w="1602"/>
        <w:gridCol w:w="1386"/>
        <w:gridCol w:w="1300"/>
        <w:gridCol w:w="1071"/>
      </w:tblGrid>
      <w:tr w:rsidR="00E46FB8" w:rsidRPr="00056F40" w14:paraId="186AA16D" w14:textId="530C636A" w:rsidTr="009134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14:paraId="7852FD54" w14:textId="77777777" w:rsidR="00E46FB8" w:rsidRPr="00056F40" w:rsidRDefault="00E46FB8" w:rsidP="0091341A">
            <w:pPr>
              <w:widowControl w:val="0"/>
              <w:autoSpaceDE w:val="0"/>
              <w:autoSpaceDN w:val="0"/>
              <w:adjustRightInd w:val="0"/>
              <w:spacing w:line="226" w:lineRule="auto"/>
              <w:rPr>
                <w:spacing w:val="5"/>
                <w:kern w:val="1"/>
                <w:szCs w:val="21"/>
              </w:rPr>
            </w:pPr>
          </w:p>
        </w:tc>
        <w:tc>
          <w:tcPr>
            <w:tcW w:w="1623" w:type="dxa"/>
          </w:tcPr>
          <w:p w14:paraId="22CD6FD6" w14:textId="2F180926" w:rsidR="00E46FB8" w:rsidRPr="00056F40" w:rsidRDefault="00E46FB8" w:rsidP="0091341A">
            <w:pPr>
              <w:widowControl w:val="0"/>
              <w:autoSpaceDE w:val="0"/>
              <w:autoSpaceDN w:val="0"/>
              <w:adjustRightInd w:val="0"/>
              <w:spacing w:line="22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pacing w:val="5"/>
                <w:kern w:val="1"/>
                <w:szCs w:val="21"/>
              </w:rPr>
            </w:pPr>
            <w:r w:rsidRPr="00056F40">
              <w:rPr>
                <w:spacing w:val="5"/>
                <w:kern w:val="1"/>
                <w:szCs w:val="21"/>
              </w:rPr>
              <w:t xml:space="preserve">Data Set </w:t>
            </w:r>
            <w:bookmarkStart w:id="1" w:name="_Hlk524699978"/>
            <w:r w:rsidRPr="00056F40">
              <w:rPr>
                <w:spacing w:val="5"/>
                <w:kern w:val="1"/>
                <w:szCs w:val="21"/>
              </w:rPr>
              <w:t xml:space="preserve">Characteristics </w:t>
            </w:r>
            <w:bookmarkEnd w:id="1"/>
          </w:p>
        </w:tc>
        <w:tc>
          <w:tcPr>
            <w:tcW w:w="1623" w:type="dxa"/>
          </w:tcPr>
          <w:p w14:paraId="3E482302" w14:textId="58943304" w:rsidR="00E46FB8" w:rsidRPr="00056F40" w:rsidRDefault="00E46FB8" w:rsidP="0091341A">
            <w:pPr>
              <w:widowControl w:val="0"/>
              <w:autoSpaceDE w:val="0"/>
              <w:autoSpaceDN w:val="0"/>
              <w:adjustRightInd w:val="0"/>
              <w:spacing w:line="22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pacing w:val="5"/>
                <w:kern w:val="1"/>
                <w:szCs w:val="21"/>
              </w:rPr>
            </w:pPr>
            <w:r w:rsidRPr="00056F40">
              <w:rPr>
                <w:spacing w:val="5"/>
                <w:kern w:val="1"/>
                <w:szCs w:val="21"/>
              </w:rPr>
              <w:t>Attribute Characteristics</w:t>
            </w:r>
          </w:p>
        </w:tc>
        <w:tc>
          <w:tcPr>
            <w:tcW w:w="1294" w:type="dxa"/>
          </w:tcPr>
          <w:p w14:paraId="7073DB64" w14:textId="51825569" w:rsidR="00E46FB8" w:rsidRPr="00056F40" w:rsidRDefault="00E46FB8" w:rsidP="0091341A">
            <w:pPr>
              <w:widowControl w:val="0"/>
              <w:autoSpaceDE w:val="0"/>
              <w:autoSpaceDN w:val="0"/>
              <w:adjustRightInd w:val="0"/>
              <w:spacing w:line="22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pacing w:val="5"/>
                <w:kern w:val="1"/>
                <w:szCs w:val="21"/>
              </w:rPr>
            </w:pPr>
            <w:r w:rsidRPr="00056F40">
              <w:rPr>
                <w:spacing w:val="5"/>
                <w:kern w:val="1"/>
                <w:szCs w:val="21"/>
              </w:rPr>
              <w:t>Associated Tasks</w:t>
            </w:r>
          </w:p>
        </w:tc>
        <w:tc>
          <w:tcPr>
            <w:tcW w:w="1111" w:type="dxa"/>
          </w:tcPr>
          <w:p w14:paraId="27B4791A" w14:textId="639A51E9" w:rsidR="00E46FB8" w:rsidRPr="00056F40" w:rsidRDefault="00E46FB8" w:rsidP="0091341A">
            <w:pPr>
              <w:widowControl w:val="0"/>
              <w:autoSpaceDE w:val="0"/>
              <w:autoSpaceDN w:val="0"/>
              <w:adjustRightInd w:val="0"/>
              <w:spacing w:line="22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pacing w:val="5"/>
                <w:kern w:val="1"/>
                <w:szCs w:val="21"/>
              </w:rPr>
            </w:pPr>
            <w:r w:rsidRPr="00056F40">
              <w:rPr>
                <w:spacing w:val="5"/>
                <w:kern w:val="1"/>
                <w:szCs w:val="21"/>
              </w:rPr>
              <w:t xml:space="preserve">Number of </w:t>
            </w:r>
            <w:r w:rsidR="00056F40" w:rsidRPr="00056F40">
              <w:rPr>
                <w:spacing w:val="5"/>
                <w:kern w:val="1"/>
                <w:szCs w:val="21"/>
              </w:rPr>
              <w:t xml:space="preserve"> RangeIndex</w:t>
            </w:r>
          </w:p>
        </w:tc>
        <w:tc>
          <w:tcPr>
            <w:tcW w:w="1175" w:type="dxa"/>
          </w:tcPr>
          <w:p w14:paraId="519691F7" w14:textId="3F21AD08" w:rsidR="00E46FB8" w:rsidRPr="00056F40" w:rsidRDefault="00E46FB8" w:rsidP="0091341A">
            <w:pPr>
              <w:widowControl w:val="0"/>
              <w:autoSpaceDE w:val="0"/>
              <w:autoSpaceDN w:val="0"/>
              <w:adjustRightInd w:val="0"/>
              <w:spacing w:line="22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pacing w:val="5"/>
                <w:kern w:val="1"/>
                <w:szCs w:val="21"/>
              </w:rPr>
            </w:pPr>
            <w:r w:rsidRPr="00056F40">
              <w:rPr>
                <w:spacing w:val="5"/>
                <w:kern w:val="1"/>
                <w:szCs w:val="21"/>
              </w:rPr>
              <w:t xml:space="preserve">Number of </w:t>
            </w:r>
            <w:r w:rsidR="00056F40" w:rsidRPr="00056F40">
              <w:rPr>
                <w:spacing w:val="5"/>
                <w:kern w:val="1"/>
                <w:szCs w:val="21"/>
              </w:rPr>
              <w:t>Columns</w:t>
            </w:r>
          </w:p>
        </w:tc>
      </w:tr>
      <w:tr w:rsidR="00E46FB8" w:rsidRPr="00056F40" w14:paraId="541D9EEE" w14:textId="700F45D2" w:rsidTr="00913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14:paraId="4DBF8D44" w14:textId="1B153C1B" w:rsidR="00E46FB8" w:rsidRPr="00056F40" w:rsidRDefault="00907C53" w:rsidP="0091341A">
            <w:pPr>
              <w:widowControl w:val="0"/>
              <w:autoSpaceDE w:val="0"/>
              <w:autoSpaceDN w:val="0"/>
              <w:adjustRightInd w:val="0"/>
              <w:spacing w:line="226" w:lineRule="auto"/>
              <w:rPr>
                <w:spacing w:val="5"/>
                <w:kern w:val="1"/>
                <w:szCs w:val="21"/>
              </w:rPr>
            </w:pPr>
            <w:r w:rsidRPr="00056F40">
              <w:rPr>
                <w:spacing w:val="5"/>
                <w:kern w:val="1"/>
                <w:szCs w:val="21"/>
              </w:rPr>
              <w:t>Dataset1</w:t>
            </w:r>
            <w:r w:rsidR="00E46FB8" w:rsidRPr="00056F40">
              <w:rPr>
                <w:spacing w:val="5"/>
                <w:kern w:val="1"/>
                <w:szCs w:val="21"/>
              </w:rPr>
              <w:t xml:space="preserve"> </w:t>
            </w:r>
          </w:p>
        </w:tc>
        <w:tc>
          <w:tcPr>
            <w:tcW w:w="1623" w:type="dxa"/>
          </w:tcPr>
          <w:p w14:paraId="489B4C29" w14:textId="11F78E0E" w:rsidR="00E46FB8" w:rsidRPr="00056F40" w:rsidRDefault="00E46FB8" w:rsidP="0091341A">
            <w:pPr>
              <w:widowControl w:val="0"/>
              <w:autoSpaceDE w:val="0"/>
              <w:autoSpaceDN w:val="0"/>
              <w:adjustRightInd w:val="0"/>
              <w:spacing w:line="22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5"/>
                <w:kern w:val="1"/>
                <w:szCs w:val="21"/>
              </w:rPr>
            </w:pPr>
            <w:r w:rsidRPr="00056F40">
              <w:rPr>
                <w:spacing w:val="5"/>
                <w:kern w:val="1"/>
                <w:szCs w:val="21"/>
              </w:rPr>
              <w:t>Multivariate</w:t>
            </w:r>
          </w:p>
        </w:tc>
        <w:tc>
          <w:tcPr>
            <w:tcW w:w="1623" w:type="dxa"/>
          </w:tcPr>
          <w:p w14:paraId="08C58E4D" w14:textId="71C5D849" w:rsidR="00E46FB8" w:rsidRPr="00056F40" w:rsidRDefault="00E46FB8" w:rsidP="0091341A">
            <w:pPr>
              <w:widowControl w:val="0"/>
              <w:autoSpaceDE w:val="0"/>
              <w:autoSpaceDN w:val="0"/>
              <w:adjustRightInd w:val="0"/>
              <w:spacing w:line="22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5"/>
                <w:kern w:val="1"/>
                <w:szCs w:val="21"/>
              </w:rPr>
            </w:pPr>
            <w:r w:rsidRPr="00056F40">
              <w:rPr>
                <w:spacing w:val="5"/>
                <w:kern w:val="1"/>
                <w:szCs w:val="21"/>
              </w:rPr>
              <w:t>Real</w:t>
            </w:r>
          </w:p>
        </w:tc>
        <w:tc>
          <w:tcPr>
            <w:tcW w:w="1294" w:type="dxa"/>
          </w:tcPr>
          <w:p w14:paraId="1DF0C570" w14:textId="367BDDE8" w:rsidR="00E46FB8" w:rsidRPr="00056F40" w:rsidRDefault="00E46FB8" w:rsidP="0091341A">
            <w:pPr>
              <w:widowControl w:val="0"/>
              <w:autoSpaceDE w:val="0"/>
              <w:autoSpaceDN w:val="0"/>
              <w:adjustRightInd w:val="0"/>
              <w:spacing w:line="22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5"/>
                <w:kern w:val="1"/>
                <w:szCs w:val="21"/>
              </w:rPr>
            </w:pPr>
            <w:r w:rsidRPr="00056F40">
              <w:rPr>
                <w:spacing w:val="5"/>
                <w:kern w:val="1"/>
                <w:szCs w:val="21"/>
              </w:rPr>
              <w:t>Classification</w:t>
            </w:r>
          </w:p>
        </w:tc>
        <w:tc>
          <w:tcPr>
            <w:tcW w:w="1111" w:type="dxa"/>
          </w:tcPr>
          <w:p w14:paraId="38D32CA2" w14:textId="66EAAF12" w:rsidR="00E46FB8" w:rsidRPr="00056F40" w:rsidRDefault="00056F40" w:rsidP="0091341A">
            <w:pPr>
              <w:widowControl w:val="0"/>
              <w:autoSpaceDE w:val="0"/>
              <w:autoSpaceDN w:val="0"/>
              <w:adjustRightInd w:val="0"/>
              <w:spacing w:line="22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5"/>
                <w:kern w:val="1"/>
                <w:szCs w:val="21"/>
              </w:rPr>
            </w:pPr>
            <w:r w:rsidRPr="00056F40">
              <w:rPr>
                <w:spacing w:val="5"/>
                <w:kern w:val="1"/>
                <w:szCs w:val="21"/>
              </w:rPr>
              <w:t>891</w:t>
            </w:r>
          </w:p>
        </w:tc>
        <w:tc>
          <w:tcPr>
            <w:tcW w:w="1175" w:type="dxa"/>
          </w:tcPr>
          <w:p w14:paraId="18641F9E" w14:textId="75A8785E" w:rsidR="00E46FB8" w:rsidRPr="00056F40" w:rsidRDefault="00E46FB8" w:rsidP="0091341A">
            <w:pPr>
              <w:widowControl w:val="0"/>
              <w:autoSpaceDE w:val="0"/>
              <w:autoSpaceDN w:val="0"/>
              <w:adjustRightInd w:val="0"/>
              <w:spacing w:line="22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5"/>
                <w:kern w:val="1"/>
                <w:szCs w:val="21"/>
              </w:rPr>
            </w:pPr>
            <w:r w:rsidRPr="00056F40">
              <w:rPr>
                <w:spacing w:val="5"/>
                <w:kern w:val="1"/>
                <w:szCs w:val="21"/>
              </w:rPr>
              <w:t>1</w:t>
            </w:r>
            <w:r w:rsidR="00056F40" w:rsidRPr="00056F40">
              <w:rPr>
                <w:spacing w:val="5"/>
                <w:kern w:val="1"/>
                <w:szCs w:val="21"/>
              </w:rPr>
              <w:t>2</w:t>
            </w:r>
          </w:p>
        </w:tc>
      </w:tr>
      <w:tr w:rsidR="00E46FB8" w:rsidRPr="00056F40" w14:paraId="62848A00" w14:textId="4D5982BC" w:rsidTr="0091341A">
        <w:trPr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14:paraId="0F66E296" w14:textId="1BA30ADE" w:rsidR="00E46FB8" w:rsidRPr="00056F40" w:rsidRDefault="00EB752C" w:rsidP="0091341A">
            <w:pPr>
              <w:widowControl w:val="0"/>
              <w:autoSpaceDE w:val="0"/>
              <w:autoSpaceDN w:val="0"/>
              <w:adjustRightInd w:val="0"/>
              <w:spacing w:line="226" w:lineRule="auto"/>
              <w:rPr>
                <w:spacing w:val="5"/>
                <w:kern w:val="1"/>
                <w:szCs w:val="21"/>
              </w:rPr>
            </w:pPr>
            <w:r>
              <w:rPr>
                <w:spacing w:val="5"/>
                <w:kern w:val="1"/>
                <w:szCs w:val="21"/>
              </w:rPr>
              <w:t>Dataset2</w:t>
            </w:r>
          </w:p>
        </w:tc>
        <w:tc>
          <w:tcPr>
            <w:tcW w:w="1623" w:type="dxa"/>
          </w:tcPr>
          <w:p w14:paraId="790F4AF6" w14:textId="6C6B025B" w:rsidR="00E46FB8" w:rsidRPr="00056F40" w:rsidRDefault="00EB752C" w:rsidP="0091341A">
            <w:pPr>
              <w:widowControl w:val="0"/>
              <w:autoSpaceDE w:val="0"/>
              <w:autoSpaceDN w:val="0"/>
              <w:adjustRightInd w:val="0"/>
              <w:spacing w:line="22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5"/>
                <w:kern w:val="1"/>
                <w:szCs w:val="21"/>
              </w:rPr>
            </w:pPr>
            <w:r>
              <w:rPr>
                <w:spacing w:val="5"/>
                <w:kern w:val="1"/>
                <w:szCs w:val="21"/>
              </w:rPr>
              <w:t>Multivariate</w:t>
            </w:r>
          </w:p>
        </w:tc>
        <w:tc>
          <w:tcPr>
            <w:tcW w:w="1623" w:type="dxa"/>
          </w:tcPr>
          <w:p w14:paraId="5ABBC197" w14:textId="57197B86" w:rsidR="00E46FB8" w:rsidRPr="00056F40" w:rsidRDefault="00EB752C" w:rsidP="0091341A">
            <w:pPr>
              <w:widowControl w:val="0"/>
              <w:autoSpaceDE w:val="0"/>
              <w:autoSpaceDN w:val="0"/>
              <w:adjustRightInd w:val="0"/>
              <w:spacing w:line="22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5"/>
                <w:kern w:val="1"/>
                <w:szCs w:val="21"/>
              </w:rPr>
            </w:pPr>
            <w:r>
              <w:rPr>
                <w:spacing w:val="5"/>
                <w:kern w:val="1"/>
                <w:szCs w:val="21"/>
              </w:rPr>
              <w:t>Real</w:t>
            </w:r>
          </w:p>
        </w:tc>
        <w:tc>
          <w:tcPr>
            <w:tcW w:w="1294" w:type="dxa"/>
          </w:tcPr>
          <w:p w14:paraId="6FFEB25E" w14:textId="2B2700F8" w:rsidR="00E46FB8" w:rsidRPr="00056F40" w:rsidRDefault="00EB752C" w:rsidP="0091341A">
            <w:pPr>
              <w:widowControl w:val="0"/>
              <w:autoSpaceDE w:val="0"/>
              <w:autoSpaceDN w:val="0"/>
              <w:adjustRightInd w:val="0"/>
              <w:spacing w:line="22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5"/>
                <w:kern w:val="1"/>
                <w:szCs w:val="21"/>
              </w:rPr>
            </w:pPr>
            <w:r>
              <w:rPr>
                <w:spacing w:val="5"/>
                <w:kern w:val="1"/>
                <w:szCs w:val="21"/>
              </w:rPr>
              <w:t>Classification</w:t>
            </w:r>
          </w:p>
        </w:tc>
        <w:tc>
          <w:tcPr>
            <w:tcW w:w="1111" w:type="dxa"/>
          </w:tcPr>
          <w:p w14:paraId="190DAB4C" w14:textId="17624208" w:rsidR="00E46FB8" w:rsidRPr="00056F40" w:rsidRDefault="00EB752C" w:rsidP="0091341A">
            <w:pPr>
              <w:widowControl w:val="0"/>
              <w:autoSpaceDE w:val="0"/>
              <w:autoSpaceDN w:val="0"/>
              <w:adjustRightInd w:val="0"/>
              <w:spacing w:line="22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5"/>
                <w:kern w:val="1"/>
                <w:szCs w:val="21"/>
              </w:rPr>
            </w:pPr>
            <w:r>
              <w:rPr>
                <w:spacing w:val="5"/>
                <w:kern w:val="1"/>
                <w:szCs w:val="21"/>
              </w:rPr>
              <w:t>690</w:t>
            </w:r>
          </w:p>
        </w:tc>
        <w:tc>
          <w:tcPr>
            <w:tcW w:w="1175" w:type="dxa"/>
          </w:tcPr>
          <w:p w14:paraId="3C7152DC" w14:textId="23402BE1" w:rsidR="00E46FB8" w:rsidRPr="00056F40" w:rsidRDefault="00EB752C" w:rsidP="0091341A">
            <w:pPr>
              <w:widowControl w:val="0"/>
              <w:autoSpaceDE w:val="0"/>
              <w:autoSpaceDN w:val="0"/>
              <w:adjustRightInd w:val="0"/>
              <w:spacing w:line="22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5"/>
                <w:kern w:val="1"/>
                <w:szCs w:val="21"/>
              </w:rPr>
            </w:pPr>
            <w:r>
              <w:rPr>
                <w:spacing w:val="5"/>
                <w:kern w:val="1"/>
                <w:szCs w:val="21"/>
              </w:rPr>
              <w:t>25</w:t>
            </w:r>
          </w:p>
        </w:tc>
      </w:tr>
    </w:tbl>
    <w:p w14:paraId="3C09EA7C" w14:textId="77777777" w:rsidR="00151225" w:rsidRDefault="00151225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4D5C9E41" w14:textId="19658D2F" w:rsidR="002D0824" w:rsidRPr="00056F40" w:rsidRDefault="0045717B" w:rsidP="00056F40">
      <w:pPr>
        <w:pStyle w:val="ListParagraph"/>
        <w:widowControl w:val="0"/>
        <w:numPr>
          <w:ilvl w:val="1"/>
          <w:numId w:val="17"/>
        </w:numPr>
        <w:autoSpaceDE w:val="0"/>
        <w:autoSpaceDN w:val="0"/>
        <w:adjustRightInd w:val="0"/>
        <w:jc w:val="both"/>
        <w:rPr>
          <w:b/>
          <w:bCs/>
          <w:spacing w:val="24"/>
          <w:kern w:val="1"/>
          <w:sz w:val="24"/>
          <w:szCs w:val="24"/>
        </w:rPr>
      </w:pPr>
      <w:r w:rsidRPr="00056F40">
        <w:rPr>
          <w:b/>
          <w:bCs/>
          <w:spacing w:val="24"/>
          <w:kern w:val="1"/>
          <w:sz w:val="24"/>
          <w:szCs w:val="24"/>
        </w:rPr>
        <w:t>Data</w:t>
      </w:r>
      <w:r w:rsidR="00211432" w:rsidRPr="00056F40">
        <w:rPr>
          <w:b/>
          <w:bCs/>
          <w:spacing w:val="24"/>
          <w:kern w:val="1"/>
          <w:sz w:val="24"/>
          <w:szCs w:val="24"/>
        </w:rPr>
        <w:t xml:space="preserve"> characteristics</w:t>
      </w:r>
    </w:p>
    <w:p w14:paraId="3F5F7D54" w14:textId="77777777" w:rsidR="00056F40" w:rsidRDefault="00056F40" w:rsidP="00056F40">
      <w:pPr>
        <w:widowControl w:val="0"/>
        <w:autoSpaceDE w:val="0"/>
        <w:autoSpaceDN w:val="0"/>
        <w:adjustRightInd w:val="0"/>
        <w:jc w:val="both"/>
        <w:rPr>
          <w:b/>
          <w:bCs/>
          <w:spacing w:val="24"/>
          <w:kern w:val="1"/>
          <w:sz w:val="24"/>
          <w:szCs w:val="24"/>
        </w:rPr>
      </w:pPr>
    </w:p>
    <w:p w14:paraId="08DFD513" w14:textId="622628C0" w:rsidR="00056F40" w:rsidRPr="00056F40" w:rsidRDefault="00056F40" w:rsidP="00056F40">
      <w:pPr>
        <w:widowControl w:val="0"/>
        <w:autoSpaceDE w:val="0"/>
        <w:autoSpaceDN w:val="0"/>
        <w:adjustRightInd w:val="0"/>
        <w:jc w:val="both"/>
        <w:rPr>
          <w:spacing w:val="5"/>
          <w:kern w:val="1"/>
          <w:sz w:val="24"/>
          <w:szCs w:val="24"/>
        </w:rPr>
      </w:pPr>
      <w:r w:rsidRPr="00056F40">
        <w:rPr>
          <w:spacing w:val="5"/>
          <w:kern w:val="1"/>
          <w:sz w:val="24"/>
          <w:szCs w:val="24"/>
        </w:rPr>
        <w:t xml:space="preserve">The ROC curve of our decision tree is shown below in the graphical form. I have also </w:t>
      </w:r>
      <w:r>
        <w:rPr>
          <w:spacing w:val="5"/>
          <w:kern w:val="1"/>
          <w:sz w:val="24"/>
          <w:szCs w:val="24"/>
        </w:rPr>
        <w:t>visualized the alpha w.r.t impurity of the leaves. Later, we have displayed the accuracy vs alpha for both training and testing sets.</w:t>
      </w:r>
    </w:p>
    <w:p w14:paraId="07D7DAC3" w14:textId="790F5F87" w:rsidR="009746E8" w:rsidRDefault="00056F40" w:rsidP="00F70662">
      <w:pPr>
        <w:widowControl w:val="0"/>
        <w:autoSpaceDE w:val="0"/>
        <w:autoSpaceDN w:val="0"/>
        <w:adjustRightInd w:val="0"/>
        <w:spacing w:before="120" w:line="226" w:lineRule="auto"/>
        <w:jc w:val="center"/>
        <w:rPr>
          <w:spacing w:val="5"/>
          <w:kern w:val="1"/>
        </w:rPr>
      </w:pPr>
      <w:r>
        <w:rPr>
          <w:noProof/>
          <w:spacing w:val="5"/>
          <w:kern w:val="1"/>
        </w:rPr>
        <w:drawing>
          <wp:inline distT="0" distB="0" distL="0" distR="0" wp14:anchorId="5DD0C42A" wp14:editId="75BC7678">
            <wp:extent cx="3346315" cy="2763667"/>
            <wp:effectExtent l="0" t="0" r="0" b="5080"/>
            <wp:docPr id="1511114334" name="Picture 1" descr="A graph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14334" name="Picture 1" descr="A graph of a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8547" cy="279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C61A" w14:textId="76E14720" w:rsidR="00A65010" w:rsidRDefault="009746E8" w:rsidP="00056F40">
      <w:pPr>
        <w:pStyle w:val="Caption"/>
        <w:ind w:left="1440" w:firstLine="720"/>
        <w:rPr>
          <w:i w:val="0"/>
          <w:color w:val="auto"/>
          <w:sz w:val="20"/>
        </w:rPr>
      </w:pPr>
      <w:bookmarkStart w:id="2" w:name="_Ref524700765"/>
      <w:r w:rsidRPr="009746E8">
        <w:rPr>
          <w:i w:val="0"/>
          <w:color w:val="auto"/>
          <w:sz w:val="20"/>
        </w:rPr>
        <w:t xml:space="preserve">Figure </w:t>
      </w:r>
      <w:r w:rsidRPr="009746E8">
        <w:rPr>
          <w:i w:val="0"/>
          <w:color w:val="auto"/>
          <w:sz w:val="20"/>
        </w:rPr>
        <w:fldChar w:fldCharType="begin"/>
      </w:r>
      <w:r w:rsidRPr="009746E8">
        <w:rPr>
          <w:i w:val="0"/>
          <w:color w:val="auto"/>
          <w:sz w:val="20"/>
        </w:rPr>
        <w:instrText xml:space="preserve"> SEQ Figure \* ARABIC </w:instrText>
      </w:r>
      <w:r w:rsidRPr="009746E8">
        <w:rPr>
          <w:i w:val="0"/>
          <w:color w:val="auto"/>
          <w:sz w:val="20"/>
        </w:rPr>
        <w:fldChar w:fldCharType="separate"/>
      </w:r>
      <w:r w:rsidR="00C55F3D">
        <w:rPr>
          <w:i w:val="0"/>
          <w:noProof/>
          <w:color w:val="auto"/>
          <w:sz w:val="20"/>
        </w:rPr>
        <w:t>1</w:t>
      </w:r>
      <w:r w:rsidRPr="009746E8">
        <w:rPr>
          <w:i w:val="0"/>
          <w:color w:val="auto"/>
          <w:sz w:val="20"/>
        </w:rPr>
        <w:fldChar w:fldCharType="end"/>
      </w:r>
      <w:bookmarkEnd w:id="2"/>
      <w:r w:rsidRPr="009746E8">
        <w:rPr>
          <w:i w:val="0"/>
          <w:color w:val="auto"/>
          <w:sz w:val="20"/>
        </w:rPr>
        <w:t>:</w:t>
      </w:r>
      <w:r w:rsidR="008A756F">
        <w:rPr>
          <w:i w:val="0"/>
          <w:color w:val="auto"/>
          <w:sz w:val="20"/>
        </w:rPr>
        <w:t>Dataset1:</w:t>
      </w:r>
      <w:r>
        <w:rPr>
          <w:i w:val="0"/>
          <w:color w:val="auto"/>
          <w:sz w:val="20"/>
        </w:rPr>
        <w:t xml:space="preserve"> </w:t>
      </w:r>
      <w:r w:rsidR="00056F40">
        <w:rPr>
          <w:i w:val="0"/>
          <w:color w:val="auto"/>
          <w:sz w:val="20"/>
        </w:rPr>
        <w:t>ROC curve of decision tree</w:t>
      </w:r>
      <w:r w:rsidR="007C540D">
        <w:rPr>
          <w:i w:val="0"/>
          <w:color w:val="auto"/>
          <w:sz w:val="20"/>
        </w:rPr>
        <w:t>.</w:t>
      </w:r>
    </w:p>
    <w:p w14:paraId="5929E1C5" w14:textId="77777777" w:rsidR="008A756F" w:rsidRDefault="008A756F" w:rsidP="008A756F"/>
    <w:p w14:paraId="2606AFC3" w14:textId="47D0BC85" w:rsidR="008A756F" w:rsidRDefault="008A756F" w:rsidP="008A756F">
      <w:pPr>
        <w:jc w:val="center"/>
      </w:pPr>
      <w:r>
        <w:rPr>
          <w:noProof/>
        </w:rPr>
        <w:lastRenderedPageBreak/>
        <w:drawing>
          <wp:inline distT="0" distB="0" distL="0" distR="0" wp14:anchorId="2DDD0CD0" wp14:editId="1D0364F1">
            <wp:extent cx="3356042" cy="2642036"/>
            <wp:effectExtent l="0" t="0" r="0" b="0"/>
            <wp:docPr id="993608579" name="Picture 5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08579" name="Picture 5" descr="A graph with a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709" cy="26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BD37" w14:textId="6F734AF9" w:rsidR="008A756F" w:rsidRDefault="008A756F" w:rsidP="008A756F">
      <w:pPr>
        <w:pStyle w:val="Caption"/>
        <w:ind w:left="1440" w:firstLine="720"/>
        <w:rPr>
          <w:i w:val="0"/>
          <w:color w:val="auto"/>
          <w:sz w:val="20"/>
        </w:rPr>
      </w:pPr>
      <w:r w:rsidRPr="009746E8">
        <w:rPr>
          <w:i w:val="0"/>
          <w:color w:val="auto"/>
          <w:sz w:val="20"/>
        </w:rPr>
        <w:t xml:space="preserve">Figure </w:t>
      </w:r>
      <w:r>
        <w:rPr>
          <w:i w:val="0"/>
          <w:color w:val="auto"/>
          <w:sz w:val="20"/>
        </w:rPr>
        <w:t>2</w:t>
      </w:r>
      <w:r w:rsidRPr="009746E8">
        <w:rPr>
          <w:i w:val="0"/>
          <w:color w:val="auto"/>
          <w:sz w:val="20"/>
        </w:rPr>
        <w:t>:</w:t>
      </w:r>
      <w:r>
        <w:rPr>
          <w:i w:val="0"/>
          <w:color w:val="auto"/>
          <w:sz w:val="20"/>
        </w:rPr>
        <w:t>Dataset</w:t>
      </w:r>
      <w:r>
        <w:rPr>
          <w:i w:val="0"/>
          <w:color w:val="auto"/>
          <w:sz w:val="20"/>
        </w:rPr>
        <w:t>2</w:t>
      </w:r>
      <w:r>
        <w:rPr>
          <w:i w:val="0"/>
          <w:color w:val="auto"/>
          <w:sz w:val="20"/>
        </w:rPr>
        <w:t>: ROC curve of decision tree.</w:t>
      </w:r>
    </w:p>
    <w:p w14:paraId="1F8DAF25" w14:textId="77777777" w:rsidR="008A756F" w:rsidRPr="008A756F" w:rsidRDefault="008A756F" w:rsidP="008A756F">
      <w:pPr>
        <w:jc w:val="center"/>
      </w:pPr>
    </w:p>
    <w:p w14:paraId="277326DB" w14:textId="77777777" w:rsidR="00A65010" w:rsidRDefault="00A65010" w:rsidP="00A65010">
      <w:pPr>
        <w:pStyle w:val="Caption"/>
        <w:jc w:val="center"/>
        <w:rPr>
          <w:i w:val="0"/>
          <w:color w:val="auto"/>
          <w:sz w:val="20"/>
        </w:rPr>
      </w:pPr>
      <w:r>
        <w:rPr>
          <w:i w:val="0"/>
          <w:noProof/>
          <w:color w:val="auto"/>
          <w:sz w:val="20"/>
        </w:rPr>
        <w:drawing>
          <wp:inline distT="0" distB="0" distL="0" distR="0" wp14:anchorId="297ECF42" wp14:editId="6FDE2273">
            <wp:extent cx="2655651" cy="1790553"/>
            <wp:effectExtent l="0" t="0" r="0" b="635"/>
            <wp:docPr id="1296233165" name="Picture 2" descr="A graph of an alph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33165" name="Picture 2" descr="A graph of an alpha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4999" cy="180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18E4" w14:textId="77F5A267" w:rsidR="00A65010" w:rsidRDefault="00A65010" w:rsidP="00A65010">
      <w:pPr>
        <w:pStyle w:val="Caption"/>
        <w:ind w:left="1440" w:firstLine="720"/>
        <w:rPr>
          <w:i w:val="0"/>
          <w:color w:val="auto"/>
          <w:sz w:val="20"/>
        </w:rPr>
      </w:pPr>
      <w:r w:rsidRPr="009746E8">
        <w:rPr>
          <w:i w:val="0"/>
          <w:color w:val="auto"/>
          <w:sz w:val="20"/>
        </w:rPr>
        <w:t xml:space="preserve">Figure </w:t>
      </w:r>
      <w:r w:rsidR="008A756F">
        <w:rPr>
          <w:i w:val="0"/>
          <w:color w:val="auto"/>
          <w:sz w:val="20"/>
        </w:rPr>
        <w:t>3</w:t>
      </w:r>
      <w:r w:rsidRPr="009746E8">
        <w:rPr>
          <w:i w:val="0"/>
          <w:color w:val="auto"/>
          <w:sz w:val="20"/>
        </w:rPr>
        <w:t>:</w:t>
      </w:r>
      <w:r>
        <w:rPr>
          <w:i w:val="0"/>
          <w:color w:val="auto"/>
          <w:sz w:val="20"/>
        </w:rPr>
        <w:t xml:space="preserve"> </w:t>
      </w:r>
      <w:r w:rsidR="008A756F">
        <w:rPr>
          <w:i w:val="0"/>
          <w:color w:val="auto"/>
          <w:sz w:val="20"/>
        </w:rPr>
        <w:t xml:space="preserve">Dataset1 </w:t>
      </w:r>
      <w:r w:rsidRPr="00A65010">
        <w:rPr>
          <w:i w:val="0"/>
          <w:color w:val="auto"/>
          <w:sz w:val="20"/>
        </w:rPr>
        <w:t>alpha w.r.t impurity of the leaves</w:t>
      </w:r>
      <w:r>
        <w:rPr>
          <w:i w:val="0"/>
          <w:color w:val="auto"/>
          <w:sz w:val="20"/>
        </w:rPr>
        <w:t>.</w:t>
      </w:r>
    </w:p>
    <w:p w14:paraId="76E0685C" w14:textId="77777777" w:rsidR="00A65010" w:rsidRPr="00A65010" w:rsidRDefault="00A65010" w:rsidP="00A65010">
      <w:pPr>
        <w:jc w:val="center"/>
      </w:pPr>
    </w:p>
    <w:p w14:paraId="25B444B1" w14:textId="06652970" w:rsidR="009746E8" w:rsidRDefault="00A65010" w:rsidP="00A65010">
      <w:pPr>
        <w:pStyle w:val="Caption"/>
        <w:jc w:val="center"/>
        <w:rPr>
          <w:i w:val="0"/>
          <w:color w:val="auto"/>
          <w:spacing w:val="5"/>
          <w:kern w:val="1"/>
          <w:sz w:val="20"/>
        </w:rPr>
      </w:pPr>
      <w:r>
        <w:rPr>
          <w:i w:val="0"/>
          <w:noProof/>
          <w:color w:val="auto"/>
          <w:sz w:val="20"/>
        </w:rPr>
        <w:drawing>
          <wp:inline distT="0" distB="0" distL="0" distR="0" wp14:anchorId="10CF16D8" wp14:editId="0F75A2DC">
            <wp:extent cx="2620757" cy="2151866"/>
            <wp:effectExtent l="0" t="0" r="0" b="0"/>
            <wp:docPr id="330998977" name="Picture 3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98977" name="Picture 3" descr="A graph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5493" cy="217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CA8C" w14:textId="62CAD1AE" w:rsidR="00A65010" w:rsidRDefault="00A65010" w:rsidP="00A65010">
      <w:pPr>
        <w:pStyle w:val="Caption"/>
        <w:ind w:left="1440" w:firstLine="720"/>
        <w:rPr>
          <w:i w:val="0"/>
          <w:color w:val="auto"/>
          <w:sz w:val="20"/>
        </w:rPr>
      </w:pPr>
      <w:r w:rsidRPr="009746E8">
        <w:rPr>
          <w:i w:val="0"/>
          <w:color w:val="auto"/>
          <w:sz w:val="20"/>
        </w:rPr>
        <w:t xml:space="preserve">Figure </w:t>
      </w:r>
      <w:r w:rsidR="008A756F">
        <w:rPr>
          <w:i w:val="0"/>
          <w:color w:val="auto"/>
          <w:sz w:val="20"/>
        </w:rPr>
        <w:t>4</w:t>
      </w:r>
      <w:r w:rsidRPr="009746E8">
        <w:rPr>
          <w:i w:val="0"/>
          <w:color w:val="auto"/>
          <w:sz w:val="20"/>
        </w:rPr>
        <w:t>:</w:t>
      </w:r>
      <w:r>
        <w:rPr>
          <w:i w:val="0"/>
          <w:color w:val="auto"/>
          <w:sz w:val="20"/>
        </w:rPr>
        <w:t xml:space="preserve"> </w:t>
      </w:r>
      <w:r w:rsidR="008A756F">
        <w:rPr>
          <w:i w:val="0"/>
          <w:color w:val="auto"/>
          <w:sz w:val="20"/>
        </w:rPr>
        <w:t xml:space="preserve">Dataset 1 </w:t>
      </w:r>
      <w:r w:rsidRPr="00A65010">
        <w:rPr>
          <w:i w:val="0"/>
          <w:color w:val="auto"/>
          <w:sz w:val="20"/>
        </w:rPr>
        <w:t>accuracy vs alpha for both training and testing sets</w:t>
      </w:r>
    </w:p>
    <w:p w14:paraId="3C4578EC" w14:textId="77777777" w:rsidR="008A756F" w:rsidRDefault="008A756F" w:rsidP="008A756F"/>
    <w:p w14:paraId="52DA96A3" w14:textId="77777777" w:rsidR="008A756F" w:rsidRDefault="008A756F" w:rsidP="008A756F">
      <w:pPr>
        <w:jc w:val="center"/>
      </w:pPr>
      <w:r>
        <w:rPr>
          <w:noProof/>
        </w:rPr>
        <w:lastRenderedPageBreak/>
        <w:drawing>
          <wp:inline distT="0" distB="0" distL="0" distR="0" wp14:anchorId="09178402" wp14:editId="0488D387">
            <wp:extent cx="5029200" cy="3375660"/>
            <wp:effectExtent l="0" t="0" r="0" b="2540"/>
            <wp:docPr id="571725800" name="Picture 6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5800" name="Picture 6" descr="A graph of a graph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4F7D" w14:textId="2575FF8F" w:rsidR="008A756F" w:rsidRDefault="008A756F" w:rsidP="008A756F">
      <w:pPr>
        <w:pStyle w:val="Caption"/>
        <w:ind w:left="1440" w:firstLine="720"/>
        <w:rPr>
          <w:i w:val="0"/>
          <w:color w:val="auto"/>
          <w:sz w:val="20"/>
        </w:rPr>
      </w:pPr>
      <w:r w:rsidRPr="009746E8">
        <w:rPr>
          <w:i w:val="0"/>
          <w:color w:val="auto"/>
          <w:sz w:val="20"/>
        </w:rPr>
        <w:t xml:space="preserve">Figure </w:t>
      </w:r>
      <w:r>
        <w:rPr>
          <w:i w:val="0"/>
          <w:color w:val="auto"/>
          <w:sz w:val="20"/>
        </w:rPr>
        <w:t>5</w:t>
      </w:r>
      <w:r w:rsidRPr="009746E8">
        <w:rPr>
          <w:i w:val="0"/>
          <w:color w:val="auto"/>
          <w:sz w:val="20"/>
        </w:rPr>
        <w:t>:</w:t>
      </w:r>
      <w:r>
        <w:rPr>
          <w:i w:val="0"/>
          <w:color w:val="auto"/>
          <w:sz w:val="20"/>
        </w:rPr>
        <w:t xml:space="preserve"> Dataset</w:t>
      </w:r>
      <w:r>
        <w:rPr>
          <w:i w:val="0"/>
          <w:color w:val="auto"/>
          <w:sz w:val="20"/>
        </w:rPr>
        <w:t>2</w:t>
      </w:r>
      <w:r>
        <w:rPr>
          <w:i w:val="0"/>
          <w:color w:val="auto"/>
          <w:sz w:val="20"/>
        </w:rPr>
        <w:t xml:space="preserve"> </w:t>
      </w:r>
      <w:r w:rsidRPr="00A65010">
        <w:rPr>
          <w:i w:val="0"/>
          <w:color w:val="auto"/>
          <w:sz w:val="20"/>
        </w:rPr>
        <w:t>alpha w.r.t impurity of the leaves</w:t>
      </w:r>
      <w:r>
        <w:rPr>
          <w:i w:val="0"/>
          <w:color w:val="auto"/>
          <w:sz w:val="20"/>
        </w:rPr>
        <w:t>.</w:t>
      </w:r>
    </w:p>
    <w:p w14:paraId="06E07EA6" w14:textId="77777777" w:rsidR="008A756F" w:rsidRDefault="008A756F" w:rsidP="008A756F">
      <w:pPr>
        <w:jc w:val="center"/>
      </w:pPr>
    </w:p>
    <w:p w14:paraId="2618B298" w14:textId="4F38D89B" w:rsidR="008A756F" w:rsidRPr="008A756F" w:rsidRDefault="008A756F" w:rsidP="008A756F">
      <w:pPr>
        <w:jc w:val="center"/>
      </w:pPr>
      <w:r>
        <w:rPr>
          <w:noProof/>
        </w:rPr>
        <w:drawing>
          <wp:inline distT="0" distB="0" distL="0" distR="0" wp14:anchorId="4F1A7881" wp14:editId="1027838A">
            <wp:extent cx="5029200" cy="4040505"/>
            <wp:effectExtent l="0" t="0" r="0" b="0"/>
            <wp:docPr id="1985014808" name="Picture 7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14808" name="Picture 7" descr="A graph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F3F0" w14:textId="4D94C24B" w:rsidR="008A756F" w:rsidRDefault="008A756F" w:rsidP="008A756F">
      <w:pPr>
        <w:pStyle w:val="Caption"/>
        <w:jc w:val="center"/>
        <w:rPr>
          <w:i w:val="0"/>
          <w:color w:val="auto"/>
          <w:sz w:val="20"/>
        </w:rPr>
      </w:pPr>
      <w:r w:rsidRPr="009746E8">
        <w:rPr>
          <w:i w:val="0"/>
          <w:color w:val="auto"/>
          <w:sz w:val="20"/>
        </w:rPr>
        <w:t xml:space="preserve">Figure </w:t>
      </w:r>
      <w:r>
        <w:rPr>
          <w:i w:val="0"/>
          <w:color w:val="auto"/>
          <w:sz w:val="20"/>
        </w:rPr>
        <w:t>6:</w:t>
      </w:r>
      <w:r>
        <w:rPr>
          <w:i w:val="0"/>
          <w:color w:val="auto"/>
          <w:sz w:val="20"/>
        </w:rPr>
        <w:t xml:space="preserve"> Dataset </w:t>
      </w:r>
      <w:r>
        <w:rPr>
          <w:i w:val="0"/>
          <w:color w:val="auto"/>
          <w:sz w:val="20"/>
        </w:rPr>
        <w:t>2</w:t>
      </w:r>
      <w:r>
        <w:rPr>
          <w:i w:val="0"/>
          <w:color w:val="auto"/>
          <w:sz w:val="20"/>
        </w:rPr>
        <w:t xml:space="preserve"> </w:t>
      </w:r>
      <w:r w:rsidRPr="00A65010">
        <w:rPr>
          <w:i w:val="0"/>
          <w:color w:val="auto"/>
          <w:sz w:val="20"/>
        </w:rPr>
        <w:t>accuracy vs alpha for both training and testing sets</w:t>
      </w:r>
    </w:p>
    <w:p w14:paraId="56436C44" w14:textId="77777777" w:rsidR="00B87766" w:rsidRPr="00B87766" w:rsidRDefault="00B87766" w:rsidP="00B87766"/>
    <w:p w14:paraId="49EEE9AF" w14:textId="6720C62E" w:rsidR="002D0824" w:rsidRPr="00D217C8" w:rsidRDefault="00211432" w:rsidP="00D217C8">
      <w:pPr>
        <w:pStyle w:val="ListParagraph"/>
        <w:widowControl w:val="0"/>
        <w:numPr>
          <w:ilvl w:val="1"/>
          <w:numId w:val="17"/>
        </w:numPr>
        <w:autoSpaceDE w:val="0"/>
        <w:autoSpaceDN w:val="0"/>
        <w:adjustRightInd w:val="0"/>
        <w:jc w:val="both"/>
        <w:rPr>
          <w:b/>
          <w:bCs/>
          <w:spacing w:val="24"/>
          <w:kern w:val="1"/>
          <w:sz w:val="24"/>
          <w:szCs w:val="24"/>
        </w:rPr>
      </w:pPr>
      <w:r w:rsidRPr="00D217C8">
        <w:rPr>
          <w:b/>
          <w:bCs/>
          <w:spacing w:val="24"/>
          <w:kern w:val="1"/>
          <w:sz w:val="24"/>
          <w:szCs w:val="24"/>
        </w:rPr>
        <w:t>Why are these interesting datasets?</w:t>
      </w:r>
    </w:p>
    <w:p w14:paraId="75357EE1" w14:textId="68C7A1A8" w:rsidR="00274080" w:rsidRPr="00D217C8" w:rsidRDefault="00D217C8" w:rsidP="00907C53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  <w:sz w:val="24"/>
          <w:szCs w:val="24"/>
        </w:rPr>
      </w:pPr>
      <w:r>
        <w:rPr>
          <w:spacing w:val="5"/>
          <w:kern w:val="1"/>
          <w:sz w:val="24"/>
          <w:szCs w:val="24"/>
        </w:rPr>
        <w:t>The dataset</w:t>
      </w:r>
      <w:r w:rsidR="00F209A2">
        <w:rPr>
          <w:spacing w:val="5"/>
          <w:kern w:val="1"/>
          <w:sz w:val="24"/>
          <w:szCs w:val="24"/>
        </w:rPr>
        <w:t>s</w:t>
      </w:r>
      <w:r>
        <w:rPr>
          <w:spacing w:val="5"/>
          <w:kern w:val="1"/>
          <w:sz w:val="24"/>
          <w:szCs w:val="24"/>
        </w:rPr>
        <w:t xml:space="preserve"> </w:t>
      </w:r>
      <w:r w:rsidR="00F209A2">
        <w:rPr>
          <w:spacing w:val="5"/>
          <w:kern w:val="1"/>
          <w:sz w:val="24"/>
          <w:szCs w:val="24"/>
        </w:rPr>
        <w:t>are</w:t>
      </w:r>
      <w:r>
        <w:rPr>
          <w:spacing w:val="5"/>
          <w:kern w:val="1"/>
          <w:sz w:val="24"/>
          <w:szCs w:val="24"/>
        </w:rPr>
        <w:t xml:space="preserve"> interesting because of their practicality and smoothness. I tried performing various algorithms some worked, and few were not, but after cleaning the data most algorithms started running smoothly.</w:t>
      </w:r>
    </w:p>
    <w:p w14:paraId="2DE14737" w14:textId="77777777" w:rsidR="002D0824" w:rsidRPr="00D217C8" w:rsidRDefault="002D0824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b/>
          <w:bCs/>
          <w:spacing w:val="24"/>
          <w:kern w:val="1"/>
          <w:sz w:val="24"/>
          <w:szCs w:val="24"/>
        </w:rPr>
      </w:pPr>
    </w:p>
    <w:p w14:paraId="3675C440" w14:textId="7979C4DC" w:rsidR="002D0824" w:rsidRDefault="002D0824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  <w:sz w:val="24"/>
          <w:szCs w:val="24"/>
        </w:rPr>
      </w:pPr>
      <w:r>
        <w:rPr>
          <w:b/>
          <w:bCs/>
          <w:spacing w:val="24"/>
          <w:kern w:val="1"/>
          <w:sz w:val="24"/>
          <w:szCs w:val="24"/>
        </w:rPr>
        <w:t>2</w:t>
      </w:r>
      <w:r w:rsidR="00D217C8">
        <w:rPr>
          <w:b/>
          <w:bCs/>
          <w:spacing w:val="24"/>
          <w:kern w:val="1"/>
          <w:sz w:val="24"/>
          <w:szCs w:val="24"/>
        </w:rPr>
        <w:t xml:space="preserve">) </w:t>
      </w:r>
      <w:r w:rsidR="00040B9B">
        <w:rPr>
          <w:b/>
          <w:bCs/>
          <w:spacing w:val="24"/>
          <w:kern w:val="1"/>
          <w:sz w:val="24"/>
          <w:szCs w:val="24"/>
        </w:rPr>
        <w:t xml:space="preserve">Decision Tree with </w:t>
      </w:r>
      <w:r w:rsidR="00623E5D">
        <w:rPr>
          <w:b/>
          <w:bCs/>
          <w:spacing w:val="24"/>
          <w:kern w:val="1"/>
          <w:sz w:val="24"/>
          <w:szCs w:val="24"/>
        </w:rPr>
        <w:t>P</w:t>
      </w:r>
      <w:r w:rsidR="00040B9B">
        <w:rPr>
          <w:b/>
          <w:bCs/>
          <w:spacing w:val="24"/>
          <w:kern w:val="1"/>
          <w:sz w:val="24"/>
          <w:szCs w:val="24"/>
        </w:rPr>
        <w:t>runing</w:t>
      </w:r>
    </w:p>
    <w:p w14:paraId="09B4F233" w14:textId="5689D15A" w:rsidR="008A6426" w:rsidRDefault="00F209A2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  <w:sz w:val="24"/>
          <w:szCs w:val="24"/>
        </w:rPr>
      </w:pPr>
      <w:r>
        <w:rPr>
          <w:spacing w:val="5"/>
          <w:kern w:val="1"/>
          <w:sz w:val="24"/>
          <w:szCs w:val="24"/>
        </w:rPr>
        <w:t xml:space="preserve"> </w:t>
      </w:r>
      <w:r w:rsidR="00B542A0" w:rsidRPr="00623E5D">
        <w:rPr>
          <w:spacing w:val="5"/>
          <w:kern w:val="1"/>
          <w:sz w:val="24"/>
          <w:szCs w:val="24"/>
        </w:rPr>
        <w:t>I chose p</w:t>
      </w:r>
      <w:r w:rsidR="00623E5D">
        <w:rPr>
          <w:spacing w:val="5"/>
          <w:kern w:val="1"/>
          <w:sz w:val="24"/>
          <w:szCs w:val="24"/>
        </w:rPr>
        <w:t>ost</w:t>
      </w:r>
      <w:r w:rsidR="00B542A0" w:rsidRPr="00623E5D">
        <w:rPr>
          <w:spacing w:val="5"/>
          <w:kern w:val="1"/>
          <w:sz w:val="24"/>
          <w:szCs w:val="24"/>
        </w:rPr>
        <w:t xml:space="preserve">-pruning </w:t>
      </w:r>
      <w:r w:rsidR="00E649A3" w:rsidRPr="00623E5D">
        <w:rPr>
          <w:spacing w:val="5"/>
          <w:kern w:val="1"/>
          <w:sz w:val="24"/>
          <w:szCs w:val="24"/>
        </w:rPr>
        <w:t xml:space="preserve">by controlling the </w:t>
      </w:r>
      <w:r w:rsidR="00623E5D">
        <w:rPr>
          <w:spacing w:val="5"/>
          <w:kern w:val="1"/>
          <w:sz w:val="24"/>
          <w:szCs w:val="24"/>
        </w:rPr>
        <w:t>cost complexity</w:t>
      </w:r>
      <w:r w:rsidR="00E649A3" w:rsidRPr="00623E5D">
        <w:rPr>
          <w:spacing w:val="5"/>
          <w:kern w:val="1"/>
          <w:sz w:val="24"/>
          <w:szCs w:val="24"/>
        </w:rPr>
        <w:t xml:space="preserve"> </w:t>
      </w:r>
      <w:r w:rsidR="00623E5D">
        <w:rPr>
          <w:spacing w:val="5"/>
          <w:kern w:val="1"/>
          <w:sz w:val="24"/>
          <w:szCs w:val="24"/>
        </w:rPr>
        <w:t>and impurities</w:t>
      </w:r>
      <w:r w:rsidR="00E649A3" w:rsidRPr="00623E5D">
        <w:rPr>
          <w:spacing w:val="5"/>
          <w:kern w:val="1"/>
          <w:sz w:val="24"/>
          <w:szCs w:val="24"/>
        </w:rPr>
        <w:t xml:space="preserve"> of the tree</w:t>
      </w:r>
      <w:r w:rsidR="00623E5D">
        <w:rPr>
          <w:spacing w:val="5"/>
          <w:kern w:val="1"/>
          <w:sz w:val="24"/>
          <w:szCs w:val="24"/>
        </w:rPr>
        <w:t xml:space="preserve"> which helps with the accuracy of training and testing dataset.</w:t>
      </w:r>
      <w:r w:rsidR="00B50D75">
        <w:rPr>
          <w:spacing w:val="5"/>
          <w:kern w:val="1"/>
          <w:sz w:val="24"/>
          <w:szCs w:val="24"/>
        </w:rPr>
        <w:t xml:space="preserve"> I </w:t>
      </w:r>
      <w:r w:rsidR="00B50D75" w:rsidRPr="00B50D75">
        <w:rPr>
          <w:spacing w:val="5"/>
          <w:kern w:val="1"/>
          <w:sz w:val="24"/>
          <w:szCs w:val="24"/>
        </w:rPr>
        <w:t xml:space="preserve">used </w:t>
      </w:r>
      <w:r w:rsidR="00B50D75">
        <w:rPr>
          <w:spacing w:val="5"/>
          <w:kern w:val="1"/>
          <w:sz w:val="24"/>
          <w:szCs w:val="24"/>
        </w:rPr>
        <w:t xml:space="preserve">post- pruning because the </w:t>
      </w:r>
      <w:r w:rsidR="00B50D75" w:rsidRPr="00B50D75">
        <w:rPr>
          <w:spacing w:val="5"/>
          <w:kern w:val="1"/>
          <w:sz w:val="24"/>
          <w:szCs w:val="24"/>
        </w:rPr>
        <w:t>decision tree ha</w:t>
      </w:r>
      <w:r w:rsidR="00B50D75">
        <w:rPr>
          <w:spacing w:val="5"/>
          <w:kern w:val="1"/>
          <w:sz w:val="24"/>
          <w:szCs w:val="24"/>
        </w:rPr>
        <w:t>s</w:t>
      </w:r>
      <w:r w:rsidR="00B50D75" w:rsidRPr="00B50D75">
        <w:rPr>
          <w:spacing w:val="5"/>
          <w:kern w:val="1"/>
          <w:sz w:val="24"/>
          <w:szCs w:val="24"/>
        </w:rPr>
        <w:t xml:space="preserve"> very large depth and will show overfitting of model.</w:t>
      </w:r>
      <w:r w:rsidR="00B50D75">
        <w:rPr>
          <w:spacing w:val="5"/>
          <w:kern w:val="1"/>
          <w:sz w:val="24"/>
          <w:szCs w:val="24"/>
        </w:rPr>
        <w:t xml:space="preserve"> After performing pruning the accuracy score of testing_dataset is 73% and training_dataset is 80%</w:t>
      </w:r>
      <w:r>
        <w:rPr>
          <w:spacing w:val="5"/>
          <w:kern w:val="1"/>
          <w:sz w:val="24"/>
          <w:szCs w:val="24"/>
        </w:rPr>
        <w:t xml:space="preserve"> for dataset1, whereas  </w:t>
      </w:r>
      <w:r>
        <w:rPr>
          <w:spacing w:val="5"/>
          <w:kern w:val="1"/>
          <w:sz w:val="24"/>
          <w:szCs w:val="24"/>
        </w:rPr>
        <w:t>pruning the accuracy score of testing_dataset is 7</w:t>
      </w:r>
      <w:r>
        <w:rPr>
          <w:spacing w:val="5"/>
          <w:kern w:val="1"/>
          <w:sz w:val="24"/>
          <w:szCs w:val="24"/>
        </w:rPr>
        <w:t>5</w:t>
      </w:r>
      <w:r>
        <w:rPr>
          <w:spacing w:val="5"/>
          <w:kern w:val="1"/>
          <w:sz w:val="24"/>
          <w:szCs w:val="24"/>
        </w:rPr>
        <w:t>% and training_dataset is 8</w:t>
      </w:r>
      <w:r>
        <w:rPr>
          <w:spacing w:val="5"/>
          <w:kern w:val="1"/>
          <w:sz w:val="24"/>
          <w:szCs w:val="24"/>
        </w:rPr>
        <w:t>1</w:t>
      </w:r>
      <w:r>
        <w:rPr>
          <w:spacing w:val="5"/>
          <w:kern w:val="1"/>
          <w:sz w:val="24"/>
          <w:szCs w:val="24"/>
        </w:rPr>
        <w:t>%</w:t>
      </w:r>
      <w:r w:rsidR="00B50D75">
        <w:rPr>
          <w:spacing w:val="5"/>
          <w:kern w:val="1"/>
          <w:sz w:val="24"/>
          <w:szCs w:val="24"/>
        </w:rPr>
        <w:t xml:space="preserve">. </w:t>
      </w:r>
    </w:p>
    <w:p w14:paraId="7ED0BCD4" w14:textId="77777777" w:rsidR="00B50D75" w:rsidRPr="00623E5D" w:rsidRDefault="00B50D75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  <w:sz w:val="24"/>
          <w:szCs w:val="24"/>
        </w:rPr>
      </w:pPr>
    </w:p>
    <w:p w14:paraId="478437F3" w14:textId="0F5D8D3D" w:rsidR="006C3D11" w:rsidRDefault="00B50D75" w:rsidP="006C3D11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  <w:sz w:val="24"/>
          <w:szCs w:val="24"/>
        </w:rPr>
      </w:pPr>
      <w:r>
        <w:rPr>
          <w:b/>
          <w:bCs/>
          <w:spacing w:val="24"/>
          <w:kern w:val="1"/>
          <w:sz w:val="24"/>
          <w:szCs w:val="24"/>
        </w:rPr>
        <w:t xml:space="preserve">3) </w:t>
      </w:r>
      <w:r w:rsidR="006C3D11">
        <w:rPr>
          <w:b/>
          <w:bCs/>
          <w:spacing w:val="24"/>
          <w:kern w:val="1"/>
          <w:sz w:val="24"/>
          <w:szCs w:val="24"/>
        </w:rPr>
        <w:t>Conclusions</w:t>
      </w:r>
    </w:p>
    <w:p w14:paraId="6E683C24" w14:textId="77777777" w:rsidR="00B50D75" w:rsidRDefault="00784930" w:rsidP="00B50D75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  <w:sz w:val="24"/>
          <w:szCs w:val="24"/>
        </w:rPr>
      </w:pPr>
      <w:r w:rsidRPr="00B50D75">
        <w:rPr>
          <w:spacing w:val="5"/>
          <w:kern w:val="1"/>
          <w:sz w:val="24"/>
          <w:szCs w:val="24"/>
        </w:rPr>
        <w:t xml:space="preserve">In this report, I </w:t>
      </w:r>
      <w:r w:rsidR="00EC26FA" w:rsidRPr="00B50D75">
        <w:rPr>
          <w:spacing w:val="5"/>
          <w:kern w:val="1"/>
          <w:sz w:val="24"/>
          <w:szCs w:val="24"/>
        </w:rPr>
        <w:t>have analyzed</w:t>
      </w:r>
      <w:r w:rsidRPr="00B50D75">
        <w:rPr>
          <w:spacing w:val="5"/>
          <w:kern w:val="1"/>
          <w:sz w:val="24"/>
          <w:szCs w:val="24"/>
        </w:rPr>
        <w:t xml:space="preserve"> the performance of </w:t>
      </w:r>
      <w:r w:rsidR="00B50D75">
        <w:rPr>
          <w:spacing w:val="5"/>
          <w:kern w:val="1"/>
          <w:sz w:val="24"/>
          <w:szCs w:val="24"/>
        </w:rPr>
        <w:t>3</w:t>
      </w:r>
      <w:r w:rsidRPr="00B50D75">
        <w:rPr>
          <w:spacing w:val="5"/>
          <w:kern w:val="1"/>
          <w:sz w:val="24"/>
          <w:szCs w:val="24"/>
        </w:rPr>
        <w:t xml:space="preserve"> supervised learning algorithms on dataset</w:t>
      </w:r>
      <w:r w:rsidR="00B50D75">
        <w:rPr>
          <w:spacing w:val="5"/>
          <w:kern w:val="1"/>
          <w:sz w:val="24"/>
          <w:szCs w:val="24"/>
        </w:rPr>
        <w:t xml:space="preserve"> 1 and I have got the phenomenal results with the accuracy for both training and testing dataset.</w:t>
      </w:r>
    </w:p>
    <w:p w14:paraId="640B0641" w14:textId="77777777" w:rsidR="00B50D75" w:rsidRDefault="00B50D75" w:rsidP="00B50D75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  <w:sz w:val="24"/>
          <w:szCs w:val="24"/>
        </w:rPr>
      </w:pPr>
    </w:p>
    <w:p w14:paraId="3AFEC1C4" w14:textId="77777777" w:rsidR="00EB752C" w:rsidRDefault="00BA299C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  <w:sz w:val="24"/>
          <w:szCs w:val="24"/>
        </w:rPr>
      </w:pPr>
      <w:r w:rsidRPr="00B50D75">
        <w:rPr>
          <w:spacing w:val="5"/>
          <w:kern w:val="1"/>
          <w:sz w:val="24"/>
          <w:szCs w:val="24"/>
        </w:rPr>
        <w:t xml:space="preserve"> </w:t>
      </w:r>
      <w:r w:rsidR="00B50D75">
        <w:rPr>
          <w:noProof/>
          <w:spacing w:val="5"/>
          <w:kern w:val="1"/>
          <w:sz w:val="24"/>
          <w:szCs w:val="24"/>
        </w:rPr>
        <w:drawing>
          <wp:inline distT="0" distB="0" distL="0" distR="0" wp14:anchorId="3820682A" wp14:editId="099DFE2D">
            <wp:extent cx="4870959" cy="3239311"/>
            <wp:effectExtent l="0" t="0" r="6350" b="0"/>
            <wp:docPr id="1497617892" name="Picture 4" descr="A diagram of a number of samp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17892" name="Picture 4" descr="A diagram of a number of sampl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8974" cy="32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3DE4" w14:textId="7E26B687" w:rsidR="00EB752C" w:rsidRDefault="00EB752C" w:rsidP="00EB752C">
      <w:pPr>
        <w:pStyle w:val="Caption"/>
        <w:ind w:left="1440" w:firstLine="720"/>
        <w:rPr>
          <w:i w:val="0"/>
          <w:color w:val="auto"/>
          <w:sz w:val="20"/>
        </w:rPr>
      </w:pPr>
      <w:r w:rsidRPr="009746E8">
        <w:rPr>
          <w:i w:val="0"/>
          <w:color w:val="auto"/>
          <w:sz w:val="20"/>
        </w:rPr>
        <w:t xml:space="preserve">Figure </w:t>
      </w:r>
      <w:r>
        <w:rPr>
          <w:i w:val="0"/>
          <w:color w:val="auto"/>
          <w:sz w:val="20"/>
        </w:rPr>
        <w:t>7</w:t>
      </w:r>
      <w:r w:rsidRPr="009746E8">
        <w:rPr>
          <w:i w:val="0"/>
          <w:color w:val="auto"/>
          <w:sz w:val="20"/>
        </w:rPr>
        <w:t>:</w:t>
      </w:r>
      <w:r>
        <w:rPr>
          <w:i w:val="0"/>
          <w:color w:val="auto"/>
          <w:sz w:val="20"/>
        </w:rPr>
        <w:t xml:space="preserve"> </w:t>
      </w:r>
      <w:r>
        <w:rPr>
          <w:i w:val="0"/>
          <w:color w:val="auto"/>
          <w:sz w:val="20"/>
        </w:rPr>
        <w:t xml:space="preserve">Dataset1: </w:t>
      </w:r>
      <w:r>
        <w:rPr>
          <w:i w:val="0"/>
          <w:color w:val="auto"/>
          <w:sz w:val="20"/>
        </w:rPr>
        <w:t>Final Decision Tree after Pruning</w:t>
      </w:r>
    </w:p>
    <w:p w14:paraId="3BA76D54" w14:textId="2DB60586" w:rsidR="002D0824" w:rsidRDefault="008A756F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  <w:sz w:val="24"/>
          <w:szCs w:val="24"/>
        </w:rPr>
      </w:pPr>
      <w:r>
        <w:rPr>
          <w:noProof/>
          <w:spacing w:val="5"/>
          <w:kern w:val="1"/>
          <w:sz w:val="24"/>
          <w:szCs w:val="24"/>
        </w:rPr>
        <w:lastRenderedPageBreak/>
        <w:drawing>
          <wp:inline distT="0" distB="0" distL="0" distR="0" wp14:anchorId="0D3819AE" wp14:editId="66DA6C17">
            <wp:extent cx="5029200" cy="3381375"/>
            <wp:effectExtent l="0" t="0" r="0" b="0"/>
            <wp:docPr id="362937497" name="Picture 8" descr="A diagram of a number of samp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37497" name="Picture 8" descr="A diagram of a number of sample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1DAD" w14:textId="78C45AC9" w:rsidR="00B50D75" w:rsidRDefault="00B50D75" w:rsidP="00B50D75">
      <w:pPr>
        <w:pStyle w:val="Caption"/>
        <w:ind w:left="1440" w:firstLine="720"/>
        <w:rPr>
          <w:i w:val="0"/>
          <w:color w:val="auto"/>
          <w:sz w:val="20"/>
        </w:rPr>
      </w:pPr>
      <w:r w:rsidRPr="009746E8">
        <w:rPr>
          <w:i w:val="0"/>
          <w:color w:val="auto"/>
          <w:sz w:val="20"/>
        </w:rPr>
        <w:t xml:space="preserve">Figure </w:t>
      </w:r>
      <w:r w:rsidR="00EB752C">
        <w:rPr>
          <w:i w:val="0"/>
          <w:color w:val="auto"/>
          <w:sz w:val="20"/>
        </w:rPr>
        <w:t>8</w:t>
      </w:r>
      <w:r w:rsidRPr="009746E8">
        <w:rPr>
          <w:i w:val="0"/>
          <w:color w:val="auto"/>
          <w:sz w:val="20"/>
        </w:rPr>
        <w:t>:</w:t>
      </w:r>
      <w:r w:rsidR="00EB752C">
        <w:rPr>
          <w:i w:val="0"/>
          <w:color w:val="auto"/>
          <w:sz w:val="20"/>
        </w:rPr>
        <w:t xml:space="preserve"> Dataset2:</w:t>
      </w:r>
      <w:r>
        <w:rPr>
          <w:i w:val="0"/>
          <w:color w:val="auto"/>
          <w:sz w:val="20"/>
        </w:rPr>
        <w:t xml:space="preserve"> </w:t>
      </w:r>
      <w:r>
        <w:rPr>
          <w:i w:val="0"/>
          <w:color w:val="auto"/>
          <w:sz w:val="20"/>
        </w:rPr>
        <w:t>Final Decision Tree after Pruning</w:t>
      </w:r>
    </w:p>
    <w:p w14:paraId="1444F702" w14:textId="77777777" w:rsidR="00B50D75" w:rsidRPr="00B50D75" w:rsidRDefault="00B50D75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  <w:sz w:val="24"/>
          <w:szCs w:val="24"/>
        </w:rPr>
      </w:pPr>
    </w:p>
    <w:sectPr w:rsidR="00B50D75" w:rsidRPr="00B50D75" w:rsidSect="0012011E">
      <w:footerReference w:type="default" r:id="rId17"/>
      <w:pgSz w:w="12240" w:h="15840"/>
      <w:pgMar w:top="1440" w:right="2160" w:bottom="1440" w:left="2160" w:header="720" w:footer="720" w:gutter="0"/>
      <w:lnNumType w:countBy="1" w:restart="continuous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07004" w14:textId="77777777" w:rsidR="00EE5722" w:rsidRDefault="00EE5722" w:rsidP="000A0AA7">
      <w:r>
        <w:separator/>
      </w:r>
    </w:p>
  </w:endnote>
  <w:endnote w:type="continuationSeparator" w:id="0">
    <w:p w14:paraId="45D8010F" w14:textId="77777777" w:rsidR="00EE5722" w:rsidRDefault="00EE5722" w:rsidP="000A0A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731722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9C18DA8" w14:textId="77777777" w:rsidR="0036306C" w:rsidRDefault="00056F40">
            <w:pPr>
              <w:pStyle w:val="Footer"/>
              <w:jc w:val="right"/>
            </w:pPr>
            <w:r>
              <w:t>Gaurav</w:t>
            </w:r>
            <w:r w:rsidR="008D321E">
              <w:t xml:space="preserve"> </w:t>
            </w:r>
            <w:r>
              <w:t>Rai</w:t>
            </w:r>
            <w:r w:rsidR="008D321E">
              <w:t xml:space="preserve">                                                                                                       </w:t>
            </w:r>
            <w:r w:rsidR="0036306C">
              <w:t xml:space="preserve">Page </w:t>
            </w:r>
            <w:r w:rsidR="0036306C">
              <w:rPr>
                <w:b/>
                <w:bCs/>
                <w:sz w:val="24"/>
                <w:szCs w:val="24"/>
              </w:rPr>
              <w:fldChar w:fldCharType="begin"/>
            </w:r>
            <w:r w:rsidR="0036306C">
              <w:rPr>
                <w:b/>
                <w:bCs/>
              </w:rPr>
              <w:instrText xml:space="preserve"> PAGE </w:instrText>
            </w:r>
            <w:r w:rsidR="0036306C">
              <w:rPr>
                <w:b/>
                <w:bCs/>
                <w:sz w:val="24"/>
                <w:szCs w:val="24"/>
              </w:rPr>
              <w:fldChar w:fldCharType="separate"/>
            </w:r>
            <w:r w:rsidR="0036306C">
              <w:rPr>
                <w:b/>
                <w:bCs/>
                <w:noProof/>
              </w:rPr>
              <w:t>2</w:t>
            </w:r>
            <w:r w:rsidR="0036306C">
              <w:rPr>
                <w:b/>
                <w:bCs/>
                <w:sz w:val="24"/>
                <w:szCs w:val="24"/>
              </w:rPr>
              <w:fldChar w:fldCharType="end"/>
            </w:r>
            <w:r w:rsidR="0036306C">
              <w:t xml:space="preserve"> of </w:t>
            </w:r>
            <w:r w:rsidR="0036306C">
              <w:rPr>
                <w:b/>
                <w:bCs/>
                <w:sz w:val="24"/>
                <w:szCs w:val="24"/>
              </w:rPr>
              <w:fldChar w:fldCharType="begin"/>
            </w:r>
            <w:r w:rsidR="0036306C">
              <w:rPr>
                <w:b/>
                <w:bCs/>
              </w:rPr>
              <w:instrText xml:space="preserve"> NUMPAGES  </w:instrText>
            </w:r>
            <w:r w:rsidR="0036306C">
              <w:rPr>
                <w:b/>
                <w:bCs/>
                <w:sz w:val="24"/>
                <w:szCs w:val="24"/>
              </w:rPr>
              <w:fldChar w:fldCharType="separate"/>
            </w:r>
            <w:r w:rsidR="0036306C">
              <w:rPr>
                <w:b/>
                <w:bCs/>
                <w:noProof/>
              </w:rPr>
              <w:t>2</w:t>
            </w:r>
            <w:r w:rsidR="0036306C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498F841" w14:textId="77777777" w:rsidR="0036306C" w:rsidRDefault="003630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441C19" w14:textId="77777777" w:rsidR="00EE5722" w:rsidRDefault="00EE5722" w:rsidP="000A0AA7">
      <w:r>
        <w:separator/>
      </w:r>
    </w:p>
  </w:footnote>
  <w:footnote w:type="continuationSeparator" w:id="0">
    <w:p w14:paraId="2976AF3C" w14:textId="77777777" w:rsidR="00EE5722" w:rsidRDefault="00EE5722" w:rsidP="000A0A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0000006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000000C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" w15:restartNumberingAfterBreak="0">
    <w:nsid w:val="07C42398"/>
    <w:multiLevelType w:val="hybridMultilevel"/>
    <w:tmpl w:val="D714D7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AF3AC8"/>
    <w:multiLevelType w:val="hybridMultilevel"/>
    <w:tmpl w:val="9C505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EF417D"/>
    <w:multiLevelType w:val="hybridMultilevel"/>
    <w:tmpl w:val="22241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67586F"/>
    <w:multiLevelType w:val="multilevel"/>
    <w:tmpl w:val="C1B274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8290592"/>
    <w:multiLevelType w:val="hybridMultilevel"/>
    <w:tmpl w:val="B2B086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F547069"/>
    <w:multiLevelType w:val="multilevel"/>
    <w:tmpl w:val="71BEF9FC"/>
    <w:lvl w:ilvl="0">
      <w:start w:val="1"/>
      <w:numFmt w:val="decimal"/>
      <w:lvlText w:val="%1.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35505F0"/>
    <w:multiLevelType w:val="hybridMultilevel"/>
    <w:tmpl w:val="6B8EA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D8DB40">
      <w:numFmt w:val="bullet"/>
      <w:lvlText w:val=""/>
      <w:lvlJc w:val="left"/>
      <w:pPr>
        <w:ind w:left="2160" w:hanging="360"/>
      </w:pPr>
      <w:rPr>
        <w:rFonts w:ascii="Symbol" w:eastAsia="Times New Roman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EC2838"/>
    <w:multiLevelType w:val="hybridMultilevel"/>
    <w:tmpl w:val="A7E20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F66EAE"/>
    <w:multiLevelType w:val="multilevel"/>
    <w:tmpl w:val="C17C380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03E0282"/>
    <w:multiLevelType w:val="hybridMultilevel"/>
    <w:tmpl w:val="AEC8B0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1891B7F"/>
    <w:multiLevelType w:val="hybridMultilevel"/>
    <w:tmpl w:val="D474EF28"/>
    <w:lvl w:ilvl="0" w:tplc="27600BDA">
      <w:numFmt w:val="bullet"/>
      <w:lvlText w:val="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50B49452">
      <w:numFmt w:val="bullet"/>
      <w:lvlText w:val=""/>
      <w:lvlJc w:val="left"/>
      <w:pPr>
        <w:ind w:left="1440" w:hanging="360"/>
      </w:pPr>
      <w:rPr>
        <w:rFonts w:ascii="Symbol" w:eastAsia="Times New Roman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001E3A"/>
    <w:multiLevelType w:val="hybridMultilevel"/>
    <w:tmpl w:val="B8BC9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2854F8"/>
    <w:multiLevelType w:val="hybridMultilevel"/>
    <w:tmpl w:val="DAA46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BF2354"/>
    <w:multiLevelType w:val="hybridMultilevel"/>
    <w:tmpl w:val="26584C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62172050">
    <w:abstractNumId w:val="0"/>
  </w:num>
  <w:num w:numId="2" w16cid:durableId="488836016">
    <w:abstractNumId w:val="1"/>
  </w:num>
  <w:num w:numId="3" w16cid:durableId="628245700">
    <w:abstractNumId w:val="2"/>
  </w:num>
  <w:num w:numId="4" w16cid:durableId="652411799">
    <w:abstractNumId w:val="4"/>
  </w:num>
  <w:num w:numId="5" w16cid:durableId="742483991">
    <w:abstractNumId w:val="13"/>
  </w:num>
  <w:num w:numId="6" w16cid:durableId="1767337536">
    <w:abstractNumId w:val="15"/>
  </w:num>
  <w:num w:numId="7" w16cid:durableId="1259144529">
    <w:abstractNumId w:val="9"/>
  </w:num>
  <w:num w:numId="8" w16cid:durableId="1809131461">
    <w:abstractNumId w:val="5"/>
  </w:num>
  <w:num w:numId="9" w16cid:durableId="1315530539">
    <w:abstractNumId w:val="14"/>
  </w:num>
  <w:num w:numId="10" w16cid:durableId="133448808">
    <w:abstractNumId w:val="16"/>
  </w:num>
  <w:num w:numId="11" w16cid:durableId="1990591228">
    <w:abstractNumId w:val="7"/>
  </w:num>
  <w:num w:numId="12" w16cid:durableId="1170104148">
    <w:abstractNumId w:val="12"/>
  </w:num>
  <w:num w:numId="13" w16cid:durableId="1794398156">
    <w:abstractNumId w:val="10"/>
  </w:num>
  <w:num w:numId="14" w16cid:durableId="1429739615">
    <w:abstractNumId w:val="6"/>
  </w:num>
  <w:num w:numId="15" w16cid:durableId="1949892630">
    <w:abstractNumId w:val="3"/>
  </w:num>
  <w:num w:numId="16" w16cid:durableId="1952546376">
    <w:abstractNumId w:val="11"/>
  </w:num>
  <w:num w:numId="17" w16cid:durableId="180581105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11E"/>
    <w:rsid w:val="0000066C"/>
    <w:rsid w:val="000025D9"/>
    <w:rsid w:val="0000300F"/>
    <w:rsid w:val="00006330"/>
    <w:rsid w:val="000070DB"/>
    <w:rsid w:val="000169FD"/>
    <w:rsid w:val="000238DA"/>
    <w:rsid w:val="00027A17"/>
    <w:rsid w:val="00031124"/>
    <w:rsid w:val="0003280C"/>
    <w:rsid w:val="00033942"/>
    <w:rsid w:val="00040B9B"/>
    <w:rsid w:val="0004346A"/>
    <w:rsid w:val="000446EB"/>
    <w:rsid w:val="00044CFB"/>
    <w:rsid w:val="00047C79"/>
    <w:rsid w:val="00050A87"/>
    <w:rsid w:val="00056F40"/>
    <w:rsid w:val="0006608A"/>
    <w:rsid w:val="00072BF4"/>
    <w:rsid w:val="00081444"/>
    <w:rsid w:val="00097FBC"/>
    <w:rsid w:val="000A0AA7"/>
    <w:rsid w:val="000B03F7"/>
    <w:rsid w:val="000B26A2"/>
    <w:rsid w:val="000B35A7"/>
    <w:rsid w:val="000B3946"/>
    <w:rsid w:val="000C07FD"/>
    <w:rsid w:val="000C525C"/>
    <w:rsid w:val="000E029D"/>
    <w:rsid w:val="000E4B1E"/>
    <w:rsid w:val="000E6C72"/>
    <w:rsid w:val="000F45B1"/>
    <w:rsid w:val="00110743"/>
    <w:rsid w:val="0012011E"/>
    <w:rsid w:val="00133FB7"/>
    <w:rsid w:val="0013640E"/>
    <w:rsid w:val="00146EC0"/>
    <w:rsid w:val="00147940"/>
    <w:rsid w:val="00151225"/>
    <w:rsid w:val="00152B03"/>
    <w:rsid w:val="001560C0"/>
    <w:rsid w:val="00157815"/>
    <w:rsid w:val="00161E6A"/>
    <w:rsid w:val="00170AE7"/>
    <w:rsid w:val="0017108C"/>
    <w:rsid w:val="00173268"/>
    <w:rsid w:val="00173679"/>
    <w:rsid w:val="0017474E"/>
    <w:rsid w:val="00181409"/>
    <w:rsid w:val="00192A50"/>
    <w:rsid w:val="00193128"/>
    <w:rsid w:val="001A65AC"/>
    <w:rsid w:val="001B0E16"/>
    <w:rsid w:val="001B4DDE"/>
    <w:rsid w:val="001B5933"/>
    <w:rsid w:val="001B7340"/>
    <w:rsid w:val="001C13F0"/>
    <w:rsid w:val="001C3755"/>
    <w:rsid w:val="001D363A"/>
    <w:rsid w:val="001F12FD"/>
    <w:rsid w:val="001F7A7F"/>
    <w:rsid w:val="00202D9E"/>
    <w:rsid w:val="00204BB6"/>
    <w:rsid w:val="00206C4C"/>
    <w:rsid w:val="00211432"/>
    <w:rsid w:val="002306E6"/>
    <w:rsid w:val="00234A58"/>
    <w:rsid w:val="00241CA6"/>
    <w:rsid w:val="0025223B"/>
    <w:rsid w:val="00264FBD"/>
    <w:rsid w:val="00266487"/>
    <w:rsid w:val="00274080"/>
    <w:rsid w:val="0027622B"/>
    <w:rsid w:val="00276A33"/>
    <w:rsid w:val="0028193C"/>
    <w:rsid w:val="00285099"/>
    <w:rsid w:val="002855F7"/>
    <w:rsid w:val="00286AE6"/>
    <w:rsid w:val="00287635"/>
    <w:rsid w:val="00291E7E"/>
    <w:rsid w:val="00291F82"/>
    <w:rsid w:val="002A053D"/>
    <w:rsid w:val="002C01BE"/>
    <w:rsid w:val="002C0CEF"/>
    <w:rsid w:val="002C64B4"/>
    <w:rsid w:val="002D0824"/>
    <w:rsid w:val="002D0870"/>
    <w:rsid w:val="002D2B5D"/>
    <w:rsid w:val="002D7019"/>
    <w:rsid w:val="002E2447"/>
    <w:rsid w:val="002E394E"/>
    <w:rsid w:val="002E599E"/>
    <w:rsid w:val="002F14DA"/>
    <w:rsid w:val="00300F3A"/>
    <w:rsid w:val="003066F9"/>
    <w:rsid w:val="003221F4"/>
    <w:rsid w:val="00325C16"/>
    <w:rsid w:val="00327F8F"/>
    <w:rsid w:val="00330BBE"/>
    <w:rsid w:val="00331D77"/>
    <w:rsid w:val="00334A34"/>
    <w:rsid w:val="0034351B"/>
    <w:rsid w:val="003477D8"/>
    <w:rsid w:val="003549C1"/>
    <w:rsid w:val="003562D0"/>
    <w:rsid w:val="003562F6"/>
    <w:rsid w:val="00362578"/>
    <w:rsid w:val="0036306C"/>
    <w:rsid w:val="00363E40"/>
    <w:rsid w:val="00363F8F"/>
    <w:rsid w:val="0036424D"/>
    <w:rsid w:val="00370BB2"/>
    <w:rsid w:val="00373727"/>
    <w:rsid w:val="00375836"/>
    <w:rsid w:val="00375C76"/>
    <w:rsid w:val="00395BC9"/>
    <w:rsid w:val="003A192F"/>
    <w:rsid w:val="003A5901"/>
    <w:rsid w:val="003A6E27"/>
    <w:rsid w:val="003B461F"/>
    <w:rsid w:val="003B5418"/>
    <w:rsid w:val="003C4116"/>
    <w:rsid w:val="003C641C"/>
    <w:rsid w:val="003D0D7F"/>
    <w:rsid w:val="003D6A28"/>
    <w:rsid w:val="003E0CCF"/>
    <w:rsid w:val="003E5E49"/>
    <w:rsid w:val="004008EC"/>
    <w:rsid w:val="00403B2C"/>
    <w:rsid w:val="004052F6"/>
    <w:rsid w:val="00405E44"/>
    <w:rsid w:val="00407929"/>
    <w:rsid w:val="004213AC"/>
    <w:rsid w:val="004323FB"/>
    <w:rsid w:val="00436C59"/>
    <w:rsid w:val="00440315"/>
    <w:rsid w:val="00446F57"/>
    <w:rsid w:val="0045717B"/>
    <w:rsid w:val="00457827"/>
    <w:rsid w:val="0046698F"/>
    <w:rsid w:val="00473238"/>
    <w:rsid w:val="00493518"/>
    <w:rsid w:val="004A0937"/>
    <w:rsid w:val="004A2D6F"/>
    <w:rsid w:val="004A4634"/>
    <w:rsid w:val="004A6B5F"/>
    <w:rsid w:val="004B477B"/>
    <w:rsid w:val="004B5C75"/>
    <w:rsid w:val="004B69E3"/>
    <w:rsid w:val="004C24DA"/>
    <w:rsid w:val="004C5F53"/>
    <w:rsid w:val="004D4818"/>
    <w:rsid w:val="004D4B38"/>
    <w:rsid w:val="004D6533"/>
    <w:rsid w:val="004D78D3"/>
    <w:rsid w:val="004E5C48"/>
    <w:rsid w:val="004F20BE"/>
    <w:rsid w:val="004F795C"/>
    <w:rsid w:val="00513D02"/>
    <w:rsid w:val="005149CA"/>
    <w:rsid w:val="00517E71"/>
    <w:rsid w:val="005220DD"/>
    <w:rsid w:val="00542AF0"/>
    <w:rsid w:val="0054320B"/>
    <w:rsid w:val="00543FAB"/>
    <w:rsid w:val="00545C41"/>
    <w:rsid w:val="005465B3"/>
    <w:rsid w:val="0055132D"/>
    <w:rsid w:val="00553113"/>
    <w:rsid w:val="00555EC0"/>
    <w:rsid w:val="005659CE"/>
    <w:rsid w:val="0057037E"/>
    <w:rsid w:val="00584F41"/>
    <w:rsid w:val="005869E1"/>
    <w:rsid w:val="005A1DF9"/>
    <w:rsid w:val="005A7D76"/>
    <w:rsid w:val="005B10CA"/>
    <w:rsid w:val="005B6A86"/>
    <w:rsid w:val="005C6172"/>
    <w:rsid w:val="005D4DBC"/>
    <w:rsid w:val="005F3553"/>
    <w:rsid w:val="005F78E1"/>
    <w:rsid w:val="00604EE6"/>
    <w:rsid w:val="00605285"/>
    <w:rsid w:val="00620B14"/>
    <w:rsid w:val="00623E5D"/>
    <w:rsid w:val="00633646"/>
    <w:rsid w:val="00636DFE"/>
    <w:rsid w:val="006449C3"/>
    <w:rsid w:val="0064618F"/>
    <w:rsid w:val="00646896"/>
    <w:rsid w:val="0066487D"/>
    <w:rsid w:val="00665A56"/>
    <w:rsid w:val="00672E41"/>
    <w:rsid w:val="00681424"/>
    <w:rsid w:val="00682BCD"/>
    <w:rsid w:val="00687E23"/>
    <w:rsid w:val="00691839"/>
    <w:rsid w:val="00695015"/>
    <w:rsid w:val="00696D2C"/>
    <w:rsid w:val="006B0882"/>
    <w:rsid w:val="006B2E05"/>
    <w:rsid w:val="006C3D11"/>
    <w:rsid w:val="006C5862"/>
    <w:rsid w:val="006E39D9"/>
    <w:rsid w:val="006E57DB"/>
    <w:rsid w:val="006F5A51"/>
    <w:rsid w:val="00702A6A"/>
    <w:rsid w:val="00711C2A"/>
    <w:rsid w:val="00713B0A"/>
    <w:rsid w:val="0071623E"/>
    <w:rsid w:val="007249D8"/>
    <w:rsid w:val="00727E72"/>
    <w:rsid w:val="007371CB"/>
    <w:rsid w:val="00741B92"/>
    <w:rsid w:val="007421B5"/>
    <w:rsid w:val="0075517A"/>
    <w:rsid w:val="0076568E"/>
    <w:rsid w:val="00773CA9"/>
    <w:rsid w:val="00774242"/>
    <w:rsid w:val="00775CB6"/>
    <w:rsid w:val="00782F18"/>
    <w:rsid w:val="00784930"/>
    <w:rsid w:val="0079122E"/>
    <w:rsid w:val="00793B9C"/>
    <w:rsid w:val="00794EB7"/>
    <w:rsid w:val="00795AB6"/>
    <w:rsid w:val="007A1A05"/>
    <w:rsid w:val="007A2D0E"/>
    <w:rsid w:val="007C0489"/>
    <w:rsid w:val="007C540D"/>
    <w:rsid w:val="007C7713"/>
    <w:rsid w:val="007C7DE0"/>
    <w:rsid w:val="007D0D22"/>
    <w:rsid w:val="00807092"/>
    <w:rsid w:val="008109EF"/>
    <w:rsid w:val="008304B0"/>
    <w:rsid w:val="008509DB"/>
    <w:rsid w:val="00852DC3"/>
    <w:rsid w:val="00854222"/>
    <w:rsid w:val="00854858"/>
    <w:rsid w:val="008565FC"/>
    <w:rsid w:val="0088133D"/>
    <w:rsid w:val="00897450"/>
    <w:rsid w:val="00897CE4"/>
    <w:rsid w:val="008A6426"/>
    <w:rsid w:val="008A756F"/>
    <w:rsid w:val="008A766F"/>
    <w:rsid w:val="008B29CF"/>
    <w:rsid w:val="008B7F99"/>
    <w:rsid w:val="008C0A11"/>
    <w:rsid w:val="008C7117"/>
    <w:rsid w:val="008D072B"/>
    <w:rsid w:val="008D2C53"/>
    <w:rsid w:val="008D321E"/>
    <w:rsid w:val="008D33AA"/>
    <w:rsid w:val="008E2D5E"/>
    <w:rsid w:val="008E5A1A"/>
    <w:rsid w:val="008F2E53"/>
    <w:rsid w:val="008F41E6"/>
    <w:rsid w:val="00907C53"/>
    <w:rsid w:val="0091341A"/>
    <w:rsid w:val="00930175"/>
    <w:rsid w:val="009372EA"/>
    <w:rsid w:val="009425AF"/>
    <w:rsid w:val="00945674"/>
    <w:rsid w:val="00946DCF"/>
    <w:rsid w:val="00947130"/>
    <w:rsid w:val="009479DC"/>
    <w:rsid w:val="00950B1F"/>
    <w:rsid w:val="00955EC5"/>
    <w:rsid w:val="009603BD"/>
    <w:rsid w:val="009618E7"/>
    <w:rsid w:val="00971280"/>
    <w:rsid w:val="00971EF5"/>
    <w:rsid w:val="00972498"/>
    <w:rsid w:val="009735E2"/>
    <w:rsid w:val="009746E8"/>
    <w:rsid w:val="00980271"/>
    <w:rsid w:val="00990F5C"/>
    <w:rsid w:val="00994352"/>
    <w:rsid w:val="00997521"/>
    <w:rsid w:val="00997849"/>
    <w:rsid w:val="009A1ACA"/>
    <w:rsid w:val="009A6637"/>
    <w:rsid w:val="009A7421"/>
    <w:rsid w:val="009B685A"/>
    <w:rsid w:val="009C0FF5"/>
    <w:rsid w:val="009C5A8D"/>
    <w:rsid w:val="009D1452"/>
    <w:rsid w:val="009D5862"/>
    <w:rsid w:val="009E2F76"/>
    <w:rsid w:val="009E44E5"/>
    <w:rsid w:val="009E5D5E"/>
    <w:rsid w:val="009E6D8F"/>
    <w:rsid w:val="009E7BD2"/>
    <w:rsid w:val="009F39E0"/>
    <w:rsid w:val="009F6B5F"/>
    <w:rsid w:val="00A03946"/>
    <w:rsid w:val="00A07BC2"/>
    <w:rsid w:val="00A16128"/>
    <w:rsid w:val="00A17472"/>
    <w:rsid w:val="00A17ADE"/>
    <w:rsid w:val="00A2067B"/>
    <w:rsid w:val="00A22B9C"/>
    <w:rsid w:val="00A263F2"/>
    <w:rsid w:val="00A27442"/>
    <w:rsid w:val="00A27A8B"/>
    <w:rsid w:val="00A27B4D"/>
    <w:rsid w:val="00A35347"/>
    <w:rsid w:val="00A35FEF"/>
    <w:rsid w:val="00A62911"/>
    <w:rsid w:val="00A632F3"/>
    <w:rsid w:val="00A65010"/>
    <w:rsid w:val="00A667B5"/>
    <w:rsid w:val="00A66B45"/>
    <w:rsid w:val="00A74E84"/>
    <w:rsid w:val="00A763BB"/>
    <w:rsid w:val="00A773B7"/>
    <w:rsid w:val="00A77498"/>
    <w:rsid w:val="00A86CB7"/>
    <w:rsid w:val="00A92E25"/>
    <w:rsid w:val="00AA0B71"/>
    <w:rsid w:val="00AA2699"/>
    <w:rsid w:val="00AC0108"/>
    <w:rsid w:val="00AC45B4"/>
    <w:rsid w:val="00AD0152"/>
    <w:rsid w:val="00AE4228"/>
    <w:rsid w:val="00B35800"/>
    <w:rsid w:val="00B36E33"/>
    <w:rsid w:val="00B40CF0"/>
    <w:rsid w:val="00B44151"/>
    <w:rsid w:val="00B44673"/>
    <w:rsid w:val="00B45050"/>
    <w:rsid w:val="00B46621"/>
    <w:rsid w:val="00B467EA"/>
    <w:rsid w:val="00B47AD9"/>
    <w:rsid w:val="00B50D75"/>
    <w:rsid w:val="00B53A60"/>
    <w:rsid w:val="00B541AA"/>
    <w:rsid w:val="00B542A0"/>
    <w:rsid w:val="00B565C7"/>
    <w:rsid w:val="00B629A0"/>
    <w:rsid w:val="00B661E9"/>
    <w:rsid w:val="00B768C3"/>
    <w:rsid w:val="00B821AA"/>
    <w:rsid w:val="00B86FE3"/>
    <w:rsid w:val="00B87766"/>
    <w:rsid w:val="00B91075"/>
    <w:rsid w:val="00B935D2"/>
    <w:rsid w:val="00B9441F"/>
    <w:rsid w:val="00BA299C"/>
    <w:rsid w:val="00BA5283"/>
    <w:rsid w:val="00BB02F1"/>
    <w:rsid w:val="00BB158D"/>
    <w:rsid w:val="00BB67E2"/>
    <w:rsid w:val="00BB6ECB"/>
    <w:rsid w:val="00BC1C8D"/>
    <w:rsid w:val="00BC7A42"/>
    <w:rsid w:val="00BD2647"/>
    <w:rsid w:val="00BD2B20"/>
    <w:rsid w:val="00BD3E7B"/>
    <w:rsid w:val="00BE1FAC"/>
    <w:rsid w:val="00BE7532"/>
    <w:rsid w:val="00BF5CF6"/>
    <w:rsid w:val="00BF68C8"/>
    <w:rsid w:val="00BF736A"/>
    <w:rsid w:val="00C00ADB"/>
    <w:rsid w:val="00C052DD"/>
    <w:rsid w:val="00C07E8D"/>
    <w:rsid w:val="00C10C19"/>
    <w:rsid w:val="00C35B5C"/>
    <w:rsid w:val="00C4318E"/>
    <w:rsid w:val="00C45869"/>
    <w:rsid w:val="00C55F3D"/>
    <w:rsid w:val="00C63308"/>
    <w:rsid w:val="00C63F0F"/>
    <w:rsid w:val="00C70653"/>
    <w:rsid w:val="00C71ADE"/>
    <w:rsid w:val="00C74B85"/>
    <w:rsid w:val="00C7568A"/>
    <w:rsid w:val="00C75E6B"/>
    <w:rsid w:val="00C84D1B"/>
    <w:rsid w:val="00C93A99"/>
    <w:rsid w:val="00CA3719"/>
    <w:rsid w:val="00CB60F5"/>
    <w:rsid w:val="00CC7115"/>
    <w:rsid w:val="00CD2A42"/>
    <w:rsid w:val="00CD4CC7"/>
    <w:rsid w:val="00CE6745"/>
    <w:rsid w:val="00CF34A6"/>
    <w:rsid w:val="00CF367E"/>
    <w:rsid w:val="00D11BAE"/>
    <w:rsid w:val="00D169FB"/>
    <w:rsid w:val="00D201D6"/>
    <w:rsid w:val="00D217C8"/>
    <w:rsid w:val="00D22F32"/>
    <w:rsid w:val="00D326B2"/>
    <w:rsid w:val="00D3322B"/>
    <w:rsid w:val="00D373C5"/>
    <w:rsid w:val="00D50A12"/>
    <w:rsid w:val="00D713E0"/>
    <w:rsid w:val="00D7148D"/>
    <w:rsid w:val="00D77338"/>
    <w:rsid w:val="00D81757"/>
    <w:rsid w:val="00D828AE"/>
    <w:rsid w:val="00D84C25"/>
    <w:rsid w:val="00D86AC7"/>
    <w:rsid w:val="00D90622"/>
    <w:rsid w:val="00D9567D"/>
    <w:rsid w:val="00DA34FC"/>
    <w:rsid w:val="00DA3977"/>
    <w:rsid w:val="00DB0664"/>
    <w:rsid w:val="00DB152F"/>
    <w:rsid w:val="00DC0F0C"/>
    <w:rsid w:val="00DC1E9B"/>
    <w:rsid w:val="00DC37ED"/>
    <w:rsid w:val="00DC4CAF"/>
    <w:rsid w:val="00DC5771"/>
    <w:rsid w:val="00DD3B3C"/>
    <w:rsid w:val="00DE3695"/>
    <w:rsid w:val="00DE69B7"/>
    <w:rsid w:val="00DF25ED"/>
    <w:rsid w:val="00E050F5"/>
    <w:rsid w:val="00E07FB9"/>
    <w:rsid w:val="00E12928"/>
    <w:rsid w:val="00E17555"/>
    <w:rsid w:val="00E26A6D"/>
    <w:rsid w:val="00E27053"/>
    <w:rsid w:val="00E320CA"/>
    <w:rsid w:val="00E41B24"/>
    <w:rsid w:val="00E461F6"/>
    <w:rsid w:val="00E4697C"/>
    <w:rsid w:val="00E46FB8"/>
    <w:rsid w:val="00E4760E"/>
    <w:rsid w:val="00E5127A"/>
    <w:rsid w:val="00E576C3"/>
    <w:rsid w:val="00E6405B"/>
    <w:rsid w:val="00E649A3"/>
    <w:rsid w:val="00E75BDE"/>
    <w:rsid w:val="00E95E0D"/>
    <w:rsid w:val="00EA47A2"/>
    <w:rsid w:val="00EA5E09"/>
    <w:rsid w:val="00EA6DA4"/>
    <w:rsid w:val="00EB1801"/>
    <w:rsid w:val="00EB1FF2"/>
    <w:rsid w:val="00EB6365"/>
    <w:rsid w:val="00EB752C"/>
    <w:rsid w:val="00EC26FA"/>
    <w:rsid w:val="00EC30C9"/>
    <w:rsid w:val="00ED330D"/>
    <w:rsid w:val="00EE2246"/>
    <w:rsid w:val="00EE34BA"/>
    <w:rsid w:val="00EE5722"/>
    <w:rsid w:val="00EF4B4C"/>
    <w:rsid w:val="00F031F6"/>
    <w:rsid w:val="00F209A2"/>
    <w:rsid w:val="00F4056A"/>
    <w:rsid w:val="00F46E00"/>
    <w:rsid w:val="00F47725"/>
    <w:rsid w:val="00F66A5F"/>
    <w:rsid w:val="00F70662"/>
    <w:rsid w:val="00F74551"/>
    <w:rsid w:val="00F74929"/>
    <w:rsid w:val="00F75B71"/>
    <w:rsid w:val="00F83A44"/>
    <w:rsid w:val="00FA3676"/>
    <w:rsid w:val="00FB0293"/>
    <w:rsid w:val="00FB4704"/>
    <w:rsid w:val="00FB600B"/>
    <w:rsid w:val="00FB661B"/>
    <w:rsid w:val="00FC0843"/>
    <w:rsid w:val="00FC488E"/>
    <w:rsid w:val="00FD5028"/>
    <w:rsid w:val="00FD5D44"/>
    <w:rsid w:val="00FE18D1"/>
    <w:rsid w:val="00FE2FC1"/>
    <w:rsid w:val="00FE561B"/>
    <w:rsid w:val="00FF0812"/>
    <w:rsid w:val="00FF50F6"/>
    <w:rsid w:val="00FF6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BF1BBBD"/>
  <w14:defaultImageDpi w14:val="0"/>
  <w15:docId w15:val="{803EA7EC-68CE-40AB-BC7B-A21EE25B1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3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12011E"/>
    <w:rPr>
      <w:rFonts w:cs="Times New Roman"/>
    </w:rPr>
  </w:style>
  <w:style w:type="character" w:styleId="Hyperlink">
    <w:name w:val="Hyperlink"/>
    <w:basedOn w:val="DefaultParagraphFont"/>
    <w:uiPriority w:val="99"/>
    <w:unhideWhenUsed/>
    <w:rsid w:val="00DB066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B60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F2E53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A0AA7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A0AA7"/>
  </w:style>
  <w:style w:type="character" w:styleId="FootnoteReference">
    <w:name w:val="footnote reference"/>
    <w:basedOn w:val="DefaultParagraphFont"/>
    <w:uiPriority w:val="99"/>
    <w:semiHidden/>
    <w:unhideWhenUsed/>
    <w:rsid w:val="000A0AA7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E46FB8"/>
    <w:pPr>
      <w:spacing w:after="200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1B734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734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7340"/>
  </w:style>
  <w:style w:type="paragraph" w:styleId="Footer">
    <w:name w:val="footer"/>
    <w:basedOn w:val="Normal"/>
    <w:link w:val="FooterChar"/>
    <w:uiPriority w:val="99"/>
    <w:unhideWhenUsed/>
    <w:rsid w:val="001B734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7340"/>
  </w:style>
  <w:style w:type="table" w:styleId="GridTable4-Accent1">
    <w:name w:val="Grid Table 4 Accent 1"/>
    <w:basedOn w:val="TableNormal"/>
    <w:uiPriority w:val="49"/>
    <w:rsid w:val="00193128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C63F0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0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2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3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7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5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8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4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5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3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8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8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aiigauravv/LAB6105/blob/main/titanic.csv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974052-39E6-4B31-B314-38434406D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732</Words>
  <Characters>4175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Formatting Instructions for NIPS -17-</vt:lpstr>
    </vt:vector>
  </TitlesOfParts>
  <Company>Microsoft Corporation</Company>
  <LinksUpToDate>false</LinksUpToDate>
  <CharactersWithSpaces>4898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Formatting Instructions for NIPS -17-</dc:title>
  <dc:subject/>
  <dc:creator>NIPS publication chair</dc:creator>
  <cp:keywords/>
  <dc:description/>
  <cp:lastModifiedBy>Gaurav Rai</cp:lastModifiedBy>
  <cp:revision>7</cp:revision>
  <cp:lastPrinted>2018-09-20T20:00:00Z</cp:lastPrinted>
  <dcterms:created xsi:type="dcterms:W3CDTF">2023-10-16T00:29:00Z</dcterms:created>
  <dcterms:modified xsi:type="dcterms:W3CDTF">2023-10-16T03:54:00Z</dcterms:modified>
</cp:coreProperties>
</file>